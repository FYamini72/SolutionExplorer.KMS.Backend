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6D0" w:rsidRDefault="006B26D0" w:rsidP="006B26D0">
      <w:pPr>
        <w:bidi/>
        <w:rPr>
          <w:rFonts w:asciiTheme="majorBidi" w:eastAsia="B Nazanin" w:hAnsiTheme="majorBidi" w:cs="B Zar"/>
          <w:b/>
          <w:bCs/>
          <w:color w:val="FF0000"/>
          <w:sz w:val="26"/>
          <w:szCs w:val="26"/>
          <w:rtl/>
          <w:lang w:bidi="fa-IR"/>
        </w:rPr>
      </w:pPr>
      <w:bookmarkStart w:id="0" w:name="_Hlk195901366"/>
      <w:bookmarkStart w:id="1" w:name="_Hlk195901367"/>
      <w:r>
        <w:rPr>
          <w:rFonts w:ascii="B Nazanin" w:eastAsia="B Nazanin" w:hAnsi="B Nazanin" w:cs="B Zar" w:hint="cs"/>
          <w:b/>
          <w:bCs/>
          <w:color w:val="FF0000"/>
          <w:sz w:val="26"/>
          <w:szCs w:val="26"/>
          <w:rtl/>
          <w:lang w:bidi="fa-IR"/>
        </w:rPr>
        <w:t>2</w:t>
      </w:r>
      <w:r w:rsidRPr="007D0FF3">
        <w:rPr>
          <w:rFonts w:ascii="B Nazanin" w:eastAsia="B Nazanin" w:hAnsi="B Nazanin" w:cs="B Zar" w:hint="cs"/>
          <w:b/>
          <w:bCs/>
          <w:color w:val="FF0000"/>
          <w:sz w:val="26"/>
          <w:szCs w:val="26"/>
          <w:rtl/>
          <w:lang w:bidi="fa-IR"/>
        </w:rPr>
        <w:t xml:space="preserve">. </w:t>
      </w:r>
      <w:bookmarkEnd w:id="0"/>
      <w:bookmarkEnd w:id="1"/>
      <w:r w:rsidRPr="006B26D0">
        <w:rPr>
          <w:rFonts w:ascii="B Nazanin" w:eastAsia="B Nazanin" w:hAnsi="B Nazanin" w:cs="B Zar"/>
          <w:b/>
          <w:bCs/>
          <w:color w:val="FF0000"/>
          <w:sz w:val="26"/>
          <w:szCs w:val="26"/>
          <w:rtl/>
          <w:lang w:bidi="fa-IR"/>
        </w:rPr>
        <w:t>صلاح</w:t>
      </w:r>
      <w:r w:rsidRPr="006B26D0">
        <w:rPr>
          <w:rFonts w:ascii="B Nazanin" w:eastAsia="B Nazanin" w:hAnsi="B Nazanin" w:cs="B Zar" w:hint="cs"/>
          <w:b/>
          <w:bCs/>
          <w:color w:val="FF0000"/>
          <w:sz w:val="26"/>
          <w:szCs w:val="26"/>
          <w:rtl/>
          <w:lang w:bidi="fa-IR"/>
        </w:rPr>
        <w:t>ی</w:t>
      </w:r>
      <w:r w:rsidRPr="006B26D0">
        <w:rPr>
          <w:rFonts w:ascii="B Nazanin" w:eastAsia="B Nazanin" w:hAnsi="B Nazanin" w:cs="B Zar" w:hint="eastAsia"/>
          <w:b/>
          <w:bCs/>
          <w:color w:val="FF0000"/>
          <w:sz w:val="26"/>
          <w:szCs w:val="26"/>
          <w:rtl/>
          <w:lang w:bidi="fa-IR"/>
        </w:rPr>
        <w:t>ت</w:t>
      </w:r>
      <w:r w:rsidRPr="006B26D0">
        <w:rPr>
          <w:rFonts w:ascii="B Nazanin" w:eastAsia="B Nazanin" w:hAnsi="B Nazanin" w:cs="B Zar"/>
          <w:b/>
          <w:bCs/>
          <w:color w:val="FF0000"/>
          <w:sz w:val="26"/>
          <w:szCs w:val="26"/>
          <w:rtl/>
          <w:lang w:bidi="fa-IR"/>
        </w:rPr>
        <w:t xml:space="preserve"> و وظا</w:t>
      </w:r>
      <w:r w:rsidRPr="006B26D0">
        <w:rPr>
          <w:rFonts w:ascii="B Nazanin" w:eastAsia="B Nazanin" w:hAnsi="B Nazanin" w:cs="B Zar" w:hint="cs"/>
          <w:b/>
          <w:bCs/>
          <w:color w:val="FF0000"/>
          <w:sz w:val="26"/>
          <w:szCs w:val="26"/>
          <w:rtl/>
          <w:lang w:bidi="fa-IR"/>
        </w:rPr>
        <w:t>ی</w:t>
      </w:r>
      <w:r w:rsidRPr="006B26D0">
        <w:rPr>
          <w:rFonts w:ascii="B Nazanin" w:eastAsia="B Nazanin" w:hAnsi="B Nazanin" w:cs="B Zar" w:hint="eastAsia"/>
          <w:b/>
          <w:bCs/>
          <w:color w:val="FF0000"/>
          <w:sz w:val="26"/>
          <w:szCs w:val="26"/>
          <w:rtl/>
          <w:lang w:bidi="fa-IR"/>
        </w:rPr>
        <w:t>ف</w:t>
      </w:r>
    </w:p>
    <w:tbl>
      <w:tblPr>
        <w:tblStyle w:val="TableGrid"/>
        <w:bidiVisual/>
        <w:tblW w:w="9082" w:type="dxa"/>
        <w:jc w:val="center"/>
        <w:tblLook w:val="04A0" w:firstRow="1" w:lastRow="0" w:firstColumn="1" w:lastColumn="0" w:noHBand="0" w:noVBand="1"/>
      </w:tblPr>
      <w:tblGrid>
        <w:gridCol w:w="1710"/>
        <w:gridCol w:w="3851"/>
        <w:gridCol w:w="3521"/>
      </w:tblGrid>
      <w:tr w:rsidR="006B26D0" w:rsidTr="000C6728">
        <w:trPr>
          <w:jc w:val="center"/>
        </w:trPr>
        <w:tc>
          <w:tcPr>
            <w:tcW w:w="1710" w:type="dxa"/>
          </w:tcPr>
          <w:p w:rsidR="006B26D0" w:rsidRDefault="006B26D0" w:rsidP="00C72BA3">
            <w:pPr>
              <w:autoSpaceDE w:val="0"/>
              <w:autoSpaceDN w:val="0"/>
              <w:bidi/>
              <w:adjustRightInd w:val="0"/>
              <w:rPr>
                <w:rFonts w:asciiTheme="majorBidi" w:hAnsiTheme="majorBidi" w:cs="B Zar"/>
                <w:b/>
                <w:bCs/>
                <w:kern w:val="24"/>
                <w:sz w:val="24"/>
                <w:szCs w:val="24"/>
                <w:rtl/>
                <w:lang w:bidi="fa-IR"/>
              </w:rPr>
            </w:pPr>
            <w:r>
              <w:rPr>
                <w:rFonts w:asciiTheme="majorBidi" w:hAnsiTheme="majorBidi" w:cs="B Zar" w:hint="cs"/>
                <w:b/>
                <w:bCs/>
                <w:kern w:val="24"/>
                <w:sz w:val="24"/>
                <w:szCs w:val="24"/>
                <w:rtl/>
                <w:lang w:bidi="fa-IR"/>
              </w:rPr>
              <w:t>اسم آزمایشگاه:</w:t>
            </w:r>
          </w:p>
        </w:tc>
        <w:tc>
          <w:tcPr>
            <w:tcW w:w="7372" w:type="dxa"/>
            <w:gridSpan w:val="2"/>
          </w:tcPr>
          <w:p w:rsidR="006B26D0" w:rsidRPr="00BF6D45" w:rsidRDefault="006B26D0" w:rsidP="00C72BA3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="B Zar"/>
                <w:kern w:val="24"/>
                <w:sz w:val="24"/>
                <w:szCs w:val="24"/>
                <w:rtl/>
                <w:lang w:bidi="fa-IR"/>
              </w:rPr>
            </w:pPr>
            <w:r w:rsidRPr="00BF6D45">
              <w:rPr>
                <w:rFonts w:asciiTheme="majorBidi" w:hAnsiTheme="majorBidi" w:cs="B Zar" w:hint="cs"/>
                <w:kern w:val="24"/>
                <w:sz w:val="24"/>
                <w:szCs w:val="24"/>
                <w:rtl/>
                <w:lang w:bidi="fa-IR"/>
              </w:rPr>
              <w:t>آزمایشگاه نوبل اصفهان</w:t>
            </w:r>
          </w:p>
        </w:tc>
      </w:tr>
      <w:tr w:rsidR="006B26D0" w:rsidTr="000C6728">
        <w:trPr>
          <w:jc w:val="center"/>
        </w:trPr>
        <w:tc>
          <w:tcPr>
            <w:tcW w:w="1710" w:type="dxa"/>
          </w:tcPr>
          <w:p w:rsidR="006B26D0" w:rsidRDefault="006B26D0" w:rsidP="00C72BA3">
            <w:pPr>
              <w:autoSpaceDE w:val="0"/>
              <w:autoSpaceDN w:val="0"/>
              <w:bidi/>
              <w:adjustRightInd w:val="0"/>
              <w:rPr>
                <w:rFonts w:asciiTheme="majorBidi" w:hAnsiTheme="majorBidi" w:cs="B Zar"/>
                <w:b/>
                <w:bCs/>
                <w:kern w:val="24"/>
                <w:sz w:val="24"/>
                <w:szCs w:val="24"/>
                <w:rtl/>
                <w:lang w:bidi="fa-IR"/>
              </w:rPr>
            </w:pPr>
            <w:r>
              <w:rPr>
                <w:rFonts w:asciiTheme="majorBidi" w:hAnsiTheme="majorBidi" w:cs="B Zar" w:hint="cs"/>
                <w:b/>
                <w:bCs/>
                <w:kern w:val="24"/>
                <w:sz w:val="24"/>
                <w:szCs w:val="24"/>
                <w:rtl/>
                <w:lang w:bidi="fa-IR"/>
              </w:rPr>
              <w:t xml:space="preserve">اسم سند: </w:t>
            </w:r>
          </w:p>
        </w:tc>
        <w:tc>
          <w:tcPr>
            <w:tcW w:w="7372" w:type="dxa"/>
            <w:gridSpan w:val="2"/>
          </w:tcPr>
          <w:p w:rsidR="006B26D0" w:rsidRPr="007D0FF3" w:rsidRDefault="006B26D0" w:rsidP="00C72BA3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="B Zar"/>
                <w:b/>
                <w:bCs/>
                <w:color w:val="FF0000"/>
                <w:kern w:val="24"/>
                <w:sz w:val="26"/>
                <w:szCs w:val="26"/>
                <w:rtl/>
                <w:lang w:bidi="fa-IR"/>
              </w:rPr>
            </w:pPr>
            <w:r w:rsidRPr="007D0FF3">
              <w:rPr>
                <w:rFonts w:ascii="B Nazanin" w:eastAsia="B Nazanin" w:hAnsi="B Nazanin" w:cs="B Zar"/>
                <w:b/>
                <w:bCs/>
                <w:color w:val="FF0000"/>
                <w:sz w:val="26"/>
                <w:szCs w:val="26"/>
                <w:rtl/>
                <w:lang w:bidi="fa-IR"/>
              </w:rPr>
              <w:t xml:space="preserve">دستورالعمل </w:t>
            </w:r>
            <w:r w:rsidRPr="007D0FF3">
              <w:rPr>
                <w:rFonts w:ascii="B Nazanin" w:eastAsia="B Nazanin" w:hAnsi="B Nazanin" w:cs="B Zar" w:hint="cs"/>
                <w:b/>
                <w:bCs/>
                <w:color w:val="FF0000"/>
                <w:sz w:val="26"/>
                <w:szCs w:val="26"/>
                <w:rtl/>
                <w:lang w:bidi="fa-IR"/>
              </w:rPr>
              <w:t>های مربوط به</w:t>
            </w:r>
            <w:r>
              <w:rPr>
                <w:rFonts w:ascii="B Nazanin" w:eastAsia="B Nazanin" w:hAnsi="B Nazanin" w:cs="B Zar" w:hint="cs"/>
                <w:b/>
                <w:bCs/>
                <w:color w:val="FF0000"/>
                <w:sz w:val="26"/>
                <w:szCs w:val="26"/>
                <w:rtl/>
                <w:lang w:bidi="fa-IR"/>
              </w:rPr>
              <w:t xml:space="preserve"> </w:t>
            </w:r>
            <w:r w:rsidRPr="006B26D0">
              <w:rPr>
                <w:rFonts w:ascii="B Nazanin" w:eastAsia="B Nazanin" w:hAnsi="B Nazanin" w:cs="B Zar"/>
                <w:b/>
                <w:bCs/>
                <w:color w:val="FF0000"/>
                <w:sz w:val="26"/>
                <w:szCs w:val="26"/>
                <w:rtl/>
                <w:lang w:bidi="fa-IR"/>
              </w:rPr>
              <w:t>صلاح</w:t>
            </w:r>
            <w:r w:rsidRPr="006B26D0">
              <w:rPr>
                <w:rFonts w:ascii="B Nazanin" w:eastAsia="B Nazanin" w:hAnsi="B Nazanin" w:cs="B Zar" w:hint="cs"/>
                <w:b/>
                <w:bCs/>
                <w:color w:val="FF0000"/>
                <w:sz w:val="26"/>
                <w:szCs w:val="26"/>
                <w:rtl/>
                <w:lang w:bidi="fa-IR"/>
              </w:rPr>
              <w:t>ی</w:t>
            </w:r>
            <w:r w:rsidRPr="006B26D0">
              <w:rPr>
                <w:rFonts w:ascii="B Nazanin" w:eastAsia="B Nazanin" w:hAnsi="B Nazanin" w:cs="B Zar" w:hint="eastAsia"/>
                <w:b/>
                <w:bCs/>
                <w:color w:val="FF0000"/>
                <w:sz w:val="26"/>
                <w:szCs w:val="26"/>
                <w:rtl/>
                <w:lang w:bidi="fa-IR"/>
              </w:rPr>
              <w:t>ت</w:t>
            </w:r>
            <w:r w:rsidRPr="006B26D0">
              <w:rPr>
                <w:rFonts w:ascii="B Nazanin" w:eastAsia="B Nazanin" w:hAnsi="B Nazanin" w:cs="B Zar"/>
                <w:b/>
                <w:bCs/>
                <w:color w:val="FF0000"/>
                <w:sz w:val="26"/>
                <w:szCs w:val="26"/>
                <w:rtl/>
                <w:lang w:bidi="fa-IR"/>
              </w:rPr>
              <w:t xml:space="preserve"> و وظا</w:t>
            </w:r>
            <w:r w:rsidRPr="006B26D0">
              <w:rPr>
                <w:rFonts w:ascii="B Nazanin" w:eastAsia="B Nazanin" w:hAnsi="B Nazanin" w:cs="B Zar" w:hint="cs"/>
                <w:b/>
                <w:bCs/>
                <w:color w:val="FF0000"/>
                <w:sz w:val="26"/>
                <w:szCs w:val="26"/>
                <w:rtl/>
                <w:lang w:bidi="fa-IR"/>
              </w:rPr>
              <w:t>ی</w:t>
            </w:r>
            <w:r w:rsidRPr="006B26D0">
              <w:rPr>
                <w:rFonts w:ascii="B Nazanin" w:eastAsia="B Nazanin" w:hAnsi="B Nazanin" w:cs="B Zar" w:hint="eastAsia"/>
                <w:b/>
                <w:bCs/>
                <w:color w:val="FF0000"/>
                <w:sz w:val="26"/>
                <w:szCs w:val="26"/>
                <w:rtl/>
                <w:lang w:bidi="fa-IR"/>
              </w:rPr>
              <w:t>ف</w:t>
            </w:r>
            <w:r w:rsidRPr="007D0FF3">
              <w:rPr>
                <w:rFonts w:ascii="B Nazanin" w:eastAsia="B Nazanin" w:hAnsi="B Nazanin" w:cs="B Zar" w:hint="cs"/>
                <w:b/>
                <w:bCs/>
                <w:color w:val="FF0000"/>
                <w:sz w:val="26"/>
                <w:szCs w:val="26"/>
                <w:rtl/>
                <w:lang w:bidi="fa-IR"/>
              </w:rPr>
              <w:t xml:space="preserve"> </w:t>
            </w:r>
            <w:r w:rsidRPr="007D0FF3">
              <w:rPr>
                <w:rFonts w:asciiTheme="majorBidi" w:eastAsia="B Nazanin" w:hAnsiTheme="majorBidi" w:cs="B Zar"/>
                <w:b/>
                <w:bCs/>
                <w:color w:val="FF0000"/>
                <w:sz w:val="26"/>
                <w:szCs w:val="26"/>
                <w:rtl/>
              </w:rPr>
              <w:t>کارکنان بخش م</w:t>
            </w:r>
            <w:r w:rsidRPr="007D0FF3">
              <w:rPr>
                <w:rFonts w:asciiTheme="majorBidi" w:eastAsia="B Nazanin" w:hAnsiTheme="majorBidi" w:cs="B Zar" w:hint="cs"/>
                <w:b/>
                <w:bCs/>
                <w:color w:val="FF0000"/>
                <w:sz w:val="26"/>
                <w:szCs w:val="26"/>
                <w:rtl/>
              </w:rPr>
              <w:t>ی</w:t>
            </w:r>
            <w:r w:rsidRPr="007D0FF3">
              <w:rPr>
                <w:rFonts w:asciiTheme="majorBidi" w:eastAsia="B Nazanin" w:hAnsiTheme="majorBidi" w:cs="B Zar" w:hint="eastAsia"/>
                <w:b/>
                <w:bCs/>
                <w:color w:val="FF0000"/>
                <w:sz w:val="26"/>
                <w:szCs w:val="26"/>
                <w:rtl/>
              </w:rPr>
              <w:t>کروب</w:t>
            </w:r>
            <w:r w:rsidRPr="007D0FF3">
              <w:rPr>
                <w:rFonts w:asciiTheme="majorBidi" w:eastAsia="B Nazanin" w:hAnsiTheme="majorBidi" w:cs="B Zar"/>
                <w:b/>
                <w:bCs/>
                <w:color w:val="FF0000"/>
                <w:sz w:val="26"/>
                <w:szCs w:val="26"/>
                <w:rtl/>
              </w:rPr>
              <w:t xml:space="preserve"> شناس</w:t>
            </w:r>
            <w:r w:rsidRPr="007D0FF3">
              <w:rPr>
                <w:rFonts w:asciiTheme="majorBidi" w:eastAsia="B Nazanin" w:hAnsiTheme="majorBidi" w:cs="B Zar" w:hint="cs"/>
                <w:b/>
                <w:bCs/>
                <w:color w:val="FF0000"/>
                <w:sz w:val="26"/>
                <w:szCs w:val="26"/>
                <w:rtl/>
              </w:rPr>
              <w:t>ی</w:t>
            </w:r>
          </w:p>
        </w:tc>
      </w:tr>
      <w:tr w:rsidR="006B26D0" w:rsidTr="000C6728">
        <w:trPr>
          <w:jc w:val="center"/>
        </w:trPr>
        <w:tc>
          <w:tcPr>
            <w:tcW w:w="1710" w:type="dxa"/>
          </w:tcPr>
          <w:p w:rsidR="006B26D0" w:rsidRDefault="006B26D0" w:rsidP="00C72BA3">
            <w:pPr>
              <w:autoSpaceDE w:val="0"/>
              <w:autoSpaceDN w:val="0"/>
              <w:bidi/>
              <w:adjustRightInd w:val="0"/>
              <w:rPr>
                <w:rFonts w:asciiTheme="majorBidi" w:hAnsiTheme="majorBidi" w:cs="B Zar"/>
                <w:b/>
                <w:bCs/>
                <w:kern w:val="24"/>
                <w:sz w:val="24"/>
                <w:szCs w:val="24"/>
                <w:rtl/>
                <w:lang w:bidi="fa-IR"/>
              </w:rPr>
            </w:pPr>
            <w:r>
              <w:rPr>
                <w:rFonts w:asciiTheme="majorBidi" w:hAnsiTheme="majorBidi" w:cs="B Zar" w:hint="cs"/>
                <w:b/>
                <w:bCs/>
                <w:kern w:val="24"/>
                <w:sz w:val="24"/>
                <w:szCs w:val="24"/>
                <w:rtl/>
                <w:lang w:bidi="fa-IR"/>
              </w:rPr>
              <w:t>کد سند:</w:t>
            </w:r>
          </w:p>
        </w:tc>
        <w:tc>
          <w:tcPr>
            <w:tcW w:w="7372" w:type="dxa"/>
            <w:gridSpan w:val="2"/>
          </w:tcPr>
          <w:p w:rsidR="006B26D0" w:rsidRDefault="006B26D0" w:rsidP="006B26D0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="B Zar"/>
                <w:b/>
                <w:bCs/>
                <w:kern w:val="24"/>
                <w:sz w:val="24"/>
                <w:szCs w:val="24"/>
                <w:rtl/>
                <w:lang w:bidi="fa-IR"/>
              </w:rPr>
            </w:pPr>
            <w:r>
              <w:rPr>
                <w:rFonts w:asciiTheme="majorBidi" w:hAnsiTheme="majorBidi" w:cs="B Zar"/>
                <w:kern w:val="24"/>
                <w:sz w:val="24"/>
                <w:szCs w:val="24"/>
                <w:lang w:bidi="fa-IR"/>
              </w:rPr>
              <w:t>P</w:t>
            </w:r>
            <w:r w:rsidRPr="00237831">
              <w:rPr>
                <w:rFonts w:asciiTheme="majorBidi" w:hAnsiTheme="majorBidi" w:cs="B Zar"/>
                <w:kern w:val="24"/>
                <w:sz w:val="24"/>
                <w:szCs w:val="24"/>
                <w:lang w:bidi="fa-IR"/>
              </w:rPr>
              <w:t>-0</w:t>
            </w:r>
            <w:r>
              <w:rPr>
                <w:rFonts w:asciiTheme="majorBidi" w:hAnsiTheme="majorBidi" w:cs="B Zar"/>
                <w:kern w:val="24"/>
                <w:sz w:val="24"/>
                <w:szCs w:val="24"/>
                <w:lang w:bidi="fa-IR"/>
              </w:rPr>
              <w:t>0</w:t>
            </w:r>
            <w:r w:rsidRPr="00237831">
              <w:rPr>
                <w:rFonts w:asciiTheme="majorBidi" w:hAnsiTheme="majorBidi" w:cs="B Zar"/>
                <w:kern w:val="24"/>
                <w:sz w:val="24"/>
                <w:szCs w:val="24"/>
                <w:lang w:bidi="fa-IR"/>
              </w:rPr>
              <w:t>1-0</w:t>
            </w:r>
            <w:r>
              <w:rPr>
                <w:rFonts w:asciiTheme="majorBidi" w:hAnsiTheme="majorBidi" w:cs="B Zar"/>
                <w:kern w:val="24"/>
                <w:sz w:val="24"/>
                <w:szCs w:val="24"/>
                <w:lang w:bidi="fa-IR"/>
              </w:rPr>
              <w:t>002</w:t>
            </w:r>
          </w:p>
        </w:tc>
      </w:tr>
      <w:tr w:rsidR="006B26D0" w:rsidTr="000C6728">
        <w:trPr>
          <w:jc w:val="center"/>
        </w:trPr>
        <w:tc>
          <w:tcPr>
            <w:tcW w:w="1710" w:type="dxa"/>
          </w:tcPr>
          <w:p w:rsidR="006B26D0" w:rsidRDefault="006B26D0" w:rsidP="00C72BA3">
            <w:pPr>
              <w:autoSpaceDE w:val="0"/>
              <w:autoSpaceDN w:val="0"/>
              <w:bidi/>
              <w:adjustRightInd w:val="0"/>
              <w:rPr>
                <w:rFonts w:asciiTheme="majorBidi" w:hAnsiTheme="majorBidi" w:cs="B Zar"/>
                <w:b/>
                <w:bCs/>
                <w:kern w:val="24"/>
                <w:sz w:val="24"/>
                <w:szCs w:val="24"/>
                <w:rtl/>
                <w:lang w:bidi="fa-IR"/>
              </w:rPr>
            </w:pPr>
            <w:r>
              <w:rPr>
                <w:rFonts w:asciiTheme="majorBidi" w:hAnsiTheme="majorBidi" w:cs="B Zar" w:hint="cs"/>
                <w:b/>
                <w:bCs/>
                <w:kern w:val="24"/>
                <w:sz w:val="24"/>
                <w:szCs w:val="24"/>
                <w:rtl/>
                <w:lang w:bidi="fa-IR"/>
              </w:rPr>
              <w:t>دسته بندی سند:</w:t>
            </w:r>
          </w:p>
        </w:tc>
        <w:tc>
          <w:tcPr>
            <w:tcW w:w="7372" w:type="dxa"/>
            <w:gridSpan w:val="2"/>
          </w:tcPr>
          <w:p w:rsidR="006B26D0" w:rsidRPr="000C6728" w:rsidRDefault="00AC300A" w:rsidP="00C72BA3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="B Zar"/>
                <w:kern w:val="24"/>
                <w:sz w:val="24"/>
                <w:szCs w:val="24"/>
                <w:lang w:bidi="fa-IR"/>
              </w:rPr>
            </w:pPr>
            <w:r>
              <w:rPr>
                <w:rFonts w:asciiTheme="majorBidi" w:hAnsiTheme="majorBidi" w:cs="B Zar" w:hint="cs"/>
                <w:kern w:val="24"/>
                <w:sz w:val="24"/>
                <w:szCs w:val="24"/>
                <w:rtl/>
              </w:rPr>
              <w:t xml:space="preserve">دستورالعمل های </w:t>
            </w:r>
            <w:r w:rsidRPr="004342A6">
              <w:rPr>
                <w:rFonts w:asciiTheme="majorBidi" w:hAnsiTheme="majorBidi" w:cs="B Zar"/>
                <w:kern w:val="24"/>
                <w:sz w:val="24"/>
                <w:szCs w:val="24"/>
                <w:rtl/>
              </w:rPr>
              <w:t>کارکنان</w:t>
            </w:r>
            <w:bookmarkStart w:id="2" w:name="_GoBack"/>
            <w:bookmarkEnd w:id="2"/>
          </w:p>
        </w:tc>
      </w:tr>
      <w:tr w:rsidR="006B26D0" w:rsidTr="000C6728">
        <w:trPr>
          <w:jc w:val="center"/>
        </w:trPr>
        <w:tc>
          <w:tcPr>
            <w:tcW w:w="1710" w:type="dxa"/>
          </w:tcPr>
          <w:p w:rsidR="006B26D0" w:rsidRDefault="006B26D0" w:rsidP="00C72BA3">
            <w:pPr>
              <w:autoSpaceDE w:val="0"/>
              <w:autoSpaceDN w:val="0"/>
              <w:bidi/>
              <w:adjustRightInd w:val="0"/>
              <w:rPr>
                <w:rFonts w:asciiTheme="majorBidi" w:hAnsiTheme="majorBidi" w:cs="B Zar"/>
                <w:b/>
                <w:bCs/>
                <w:kern w:val="24"/>
                <w:sz w:val="24"/>
                <w:szCs w:val="24"/>
                <w:rtl/>
                <w:lang w:bidi="fa-IR"/>
              </w:rPr>
            </w:pPr>
            <w:r>
              <w:rPr>
                <w:rFonts w:asciiTheme="majorBidi" w:hAnsiTheme="majorBidi" w:cs="B Zar" w:hint="cs"/>
                <w:b/>
                <w:bCs/>
                <w:kern w:val="24"/>
                <w:sz w:val="24"/>
                <w:szCs w:val="24"/>
                <w:rtl/>
                <w:lang w:bidi="fa-IR"/>
              </w:rPr>
              <w:t xml:space="preserve">شماره </w:t>
            </w:r>
            <w:r w:rsidRPr="00237831">
              <w:rPr>
                <w:rFonts w:asciiTheme="majorBidi" w:hAnsiTheme="majorBidi" w:cs="B Zar" w:hint="cs"/>
                <w:b/>
                <w:bCs/>
                <w:kern w:val="24"/>
                <w:sz w:val="24"/>
                <w:szCs w:val="24"/>
                <w:rtl/>
                <w:lang w:bidi="fa-IR"/>
              </w:rPr>
              <w:t>ویرایش</w:t>
            </w:r>
            <w:r>
              <w:rPr>
                <w:rFonts w:asciiTheme="majorBidi" w:hAnsiTheme="majorBidi" w:cs="B Zar" w:hint="cs"/>
                <w:b/>
                <w:bCs/>
                <w:kern w:val="24"/>
                <w:sz w:val="24"/>
                <w:szCs w:val="24"/>
                <w:rtl/>
                <w:lang w:bidi="fa-IR"/>
              </w:rPr>
              <w:t>:</w:t>
            </w:r>
          </w:p>
        </w:tc>
        <w:tc>
          <w:tcPr>
            <w:tcW w:w="7372" w:type="dxa"/>
            <w:gridSpan w:val="2"/>
          </w:tcPr>
          <w:p w:rsidR="006B26D0" w:rsidRDefault="006B26D0" w:rsidP="00C72BA3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="B Zar"/>
                <w:b/>
                <w:bCs/>
                <w:kern w:val="24"/>
                <w:sz w:val="24"/>
                <w:szCs w:val="24"/>
                <w:rtl/>
                <w:lang w:bidi="fa-IR"/>
              </w:rPr>
            </w:pPr>
            <w:r w:rsidRPr="00237831">
              <w:rPr>
                <w:rFonts w:asciiTheme="majorBidi" w:hAnsiTheme="majorBidi" w:cs="B Zar" w:hint="cs"/>
                <w:kern w:val="24"/>
                <w:sz w:val="24"/>
                <w:szCs w:val="24"/>
                <w:rtl/>
                <w:lang w:bidi="fa-IR"/>
              </w:rPr>
              <w:t>ویرایش 1</w:t>
            </w:r>
          </w:p>
        </w:tc>
      </w:tr>
      <w:tr w:rsidR="006B26D0" w:rsidTr="000C6728">
        <w:trPr>
          <w:jc w:val="center"/>
        </w:trPr>
        <w:tc>
          <w:tcPr>
            <w:tcW w:w="1710" w:type="dxa"/>
          </w:tcPr>
          <w:p w:rsidR="006B26D0" w:rsidRDefault="006B26D0" w:rsidP="00C72BA3">
            <w:pPr>
              <w:autoSpaceDE w:val="0"/>
              <w:autoSpaceDN w:val="0"/>
              <w:bidi/>
              <w:adjustRightInd w:val="0"/>
              <w:rPr>
                <w:rFonts w:asciiTheme="majorBidi" w:hAnsiTheme="majorBidi" w:cs="B Zar"/>
                <w:b/>
                <w:bCs/>
                <w:kern w:val="24"/>
                <w:sz w:val="24"/>
                <w:szCs w:val="24"/>
                <w:rtl/>
                <w:lang w:bidi="fa-IR"/>
              </w:rPr>
            </w:pPr>
            <w:r>
              <w:rPr>
                <w:rFonts w:asciiTheme="majorBidi" w:hAnsiTheme="majorBidi" w:cs="B Zar" w:hint="cs"/>
                <w:b/>
                <w:bCs/>
                <w:kern w:val="24"/>
                <w:sz w:val="24"/>
                <w:szCs w:val="24"/>
                <w:rtl/>
                <w:lang w:bidi="fa-IR"/>
              </w:rPr>
              <w:t xml:space="preserve">تاریخ </w:t>
            </w:r>
            <w:r w:rsidRPr="00237831">
              <w:rPr>
                <w:rFonts w:asciiTheme="majorBidi" w:hAnsiTheme="majorBidi" w:cs="B Zar" w:hint="cs"/>
                <w:b/>
                <w:bCs/>
                <w:kern w:val="24"/>
                <w:sz w:val="24"/>
                <w:szCs w:val="24"/>
                <w:rtl/>
                <w:lang w:bidi="fa-IR"/>
              </w:rPr>
              <w:t>ویرایش</w:t>
            </w:r>
            <w:r>
              <w:rPr>
                <w:rFonts w:asciiTheme="majorBidi" w:hAnsiTheme="majorBidi" w:cs="B Zar" w:hint="cs"/>
                <w:b/>
                <w:bCs/>
                <w:kern w:val="24"/>
                <w:sz w:val="24"/>
                <w:szCs w:val="24"/>
                <w:rtl/>
                <w:lang w:bidi="fa-IR"/>
              </w:rPr>
              <w:t>:</w:t>
            </w:r>
          </w:p>
        </w:tc>
        <w:tc>
          <w:tcPr>
            <w:tcW w:w="7372" w:type="dxa"/>
            <w:gridSpan w:val="2"/>
          </w:tcPr>
          <w:p w:rsidR="006B26D0" w:rsidRDefault="006B26D0" w:rsidP="00C72BA3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="B Zar"/>
                <w:b/>
                <w:bCs/>
                <w:kern w:val="24"/>
                <w:sz w:val="24"/>
                <w:szCs w:val="24"/>
                <w:rtl/>
                <w:lang w:bidi="fa-IR"/>
              </w:rPr>
            </w:pPr>
            <w:r w:rsidRPr="00237831">
              <w:rPr>
                <w:rFonts w:asciiTheme="majorBidi" w:hAnsiTheme="majorBidi" w:cs="B Zar" w:hint="cs"/>
                <w:kern w:val="24"/>
                <w:sz w:val="24"/>
                <w:szCs w:val="24"/>
                <w:rtl/>
                <w:lang w:bidi="fa-IR"/>
              </w:rPr>
              <w:t>01/02/140</w:t>
            </w:r>
            <w:r>
              <w:rPr>
                <w:rFonts w:asciiTheme="majorBidi" w:hAnsiTheme="majorBidi" w:cs="B Zar" w:hint="cs"/>
                <w:kern w:val="24"/>
                <w:sz w:val="24"/>
                <w:szCs w:val="24"/>
                <w:rtl/>
                <w:lang w:bidi="fa-IR"/>
              </w:rPr>
              <w:t>3</w:t>
            </w:r>
          </w:p>
        </w:tc>
      </w:tr>
      <w:tr w:rsidR="006B26D0" w:rsidTr="000C6728">
        <w:trPr>
          <w:jc w:val="center"/>
        </w:trPr>
        <w:tc>
          <w:tcPr>
            <w:tcW w:w="1710" w:type="dxa"/>
          </w:tcPr>
          <w:p w:rsidR="006B26D0" w:rsidRDefault="006B26D0" w:rsidP="00C72BA3">
            <w:pPr>
              <w:autoSpaceDE w:val="0"/>
              <w:autoSpaceDN w:val="0"/>
              <w:bidi/>
              <w:adjustRightInd w:val="0"/>
              <w:rPr>
                <w:rFonts w:asciiTheme="majorBidi" w:hAnsiTheme="majorBidi" w:cs="B Zar"/>
                <w:b/>
                <w:bCs/>
                <w:kern w:val="24"/>
                <w:sz w:val="24"/>
                <w:szCs w:val="24"/>
                <w:rtl/>
                <w:lang w:bidi="fa-IR"/>
              </w:rPr>
            </w:pPr>
            <w:r>
              <w:rPr>
                <w:rFonts w:asciiTheme="majorBidi" w:hAnsiTheme="majorBidi" w:cs="B Zar" w:hint="cs"/>
                <w:b/>
                <w:bCs/>
                <w:kern w:val="24"/>
                <w:sz w:val="24"/>
                <w:szCs w:val="24"/>
                <w:rtl/>
                <w:lang w:bidi="fa-IR"/>
              </w:rPr>
              <w:t>تاریخ بازنگری سند:</w:t>
            </w:r>
          </w:p>
        </w:tc>
        <w:tc>
          <w:tcPr>
            <w:tcW w:w="7372" w:type="dxa"/>
            <w:gridSpan w:val="2"/>
          </w:tcPr>
          <w:p w:rsidR="006B26D0" w:rsidRDefault="006B26D0" w:rsidP="00C72BA3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="B Zar"/>
                <w:b/>
                <w:bCs/>
                <w:kern w:val="24"/>
                <w:sz w:val="24"/>
                <w:szCs w:val="24"/>
                <w:rtl/>
                <w:lang w:bidi="fa-IR"/>
              </w:rPr>
            </w:pPr>
            <w:r w:rsidRPr="00237831">
              <w:rPr>
                <w:rFonts w:asciiTheme="majorBidi" w:hAnsiTheme="majorBidi" w:cs="B Zar" w:hint="cs"/>
                <w:kern w:val="24"/>
                <w:sz w:val="24"/>
                <w:szCs w:val="24"/>
                <w:rtl/>
                <w:lang w:bidi="fa-IR"/>
              </w:rPr>
              <w:t>01/02/1404</w:t>
            </w:r>
          </w:p>
        </w:tc>
      </w:tr>
      <w:tr w:rsidR="006B26D0" w:rsidTr="000C6728">
        <w:trPr>
          <w:jc w:val="center"/>
        </w:trPr>
        <w:tc>
          <w:tcPr>
            <w:tcW w:w="1710" w:type="dxa"/>
          </w:tcPr>
          <w:p w:rsidR="006B26D0" w:rsidRDefault="006B26D0" w:rsidP="00C72BA3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="B Zar"/>
                <w:b/>
                <w:bCs/>
                <w:kern w:val="24"/>
                <w:sz w:val="24"/>
                <w:szCs w:val="24"/>
                <w:rtl/>
                <w:lang w:bidi="fa-IR"/>
              </w:rPr>
            </w:pPr>
            <w:r>
              <w:rPr>
                <w:rFonts w:asciiTheme="majorBidi" w:hAnsiTheme="majorBidi" w:cs="B Zar" w:hint="cs"/>
                <w:b/>
                <w:bCs/>
                <w:kern w:val="24"/>
                <w:sz w:val="24"/>
                <w:szCs w:val="24"/>
                <w:rtl/>
                <w:lang w:bidi="fa-IR"/>
              </w:rPr>
              <w:t>تهیه کننده:</w:t>
            </w:r>
          </w:p>
        </w:tc>
        <w:tc>
          <w:tcPr>
            <w:tcW w:w="3851" w:type="dxa"/>
          </w:tcPr>
          <w:p w:rsidR="006B26D0" w:rsidRPr="00BF6D45" w:rsidRDefault="006B26D0" w:rsidP="00C72BA3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="Arial"/>
                <w:b/>
                <w:bCs/>
                <w:kern w:val="24"/>
                <w:sz w:val="24"/>
                <w:szCs w:val="24"/>
                <w:rtl/>
                <w:lang w:bidi="fa-IR"/>
              </w:rPr>
            </w:pPr>
            <w:r>
              <w:rPr>
                <w:rFonts w:asciiTheme="majorBidi" w:hAnsiTheme="majorBidi" w:cs="B Zar" w:hint="cs"/>
                <w:b/>
                <w:bCs/>
                <w:kern w:val="24"/>
                <w:sz w:val="24"/>
                <w:szCs w:val="24"/>
                <w:rtl/>
                <w:lang w:bidi="fa-IR"/>
              </w:rPr>
              <w:t>تایید کننده:</w:t>
            </w:r>
          </w:p>
        </w:tc>
        <w:tc>
          <w:tcPr>
            <w:tcW w:w="3521" w:type="dxa"/>
          </w:tcPr>
          <w:p w:rsidR="006B26D0" w:rsidRDefault="006B26D0" w:rsidP="00C72BA3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="B Zar"/>
                <w:b/>
                <w:bCs/>
                <w:kern w:val="24"/>
                <w:sz w:val="24"/>
                <w:szCs w:val="24"/>
                <w:rtl/>
                <w:lang w:bidi="fa-IR"/>
              </w:rPr>
            </w:pPr>
            <w:r>
              <w:rPr>
                <w:rFonts w:asciiTheme="majorBidi" w:hAnsiTheme="majorBidi" w:cs="B Zar" w:hint="cs"/>
                <w:b/>
                <w:bCs/>
                <w:kern w:val="24"/>
                <w:sz w:val="24"/>
                <w:szCs w:val="24"/>
                <w:rtl/>
                <w:lang w:bidi="fa-IR"/>
              </w:rPr>
              <w:t>امضا</w:t>
            </w:r>
            <w:r>
              <w:rPr>
                <w:rFonts w:asciiTheme="majorBidi" w:hAnsiTheme="majorBidi" w:cs="Arial" w:hint="cs"/>
                <w:b/>
                <w:bCs/>
                <w:kern w:val="24"/>
                <w:sz w:val="24"/>
                <w:szCs w:val="24"/>
                <w:rtl/>
                <w:lang w:bidi="fa-IR"/>
              </w:rPr>
              <w:t>ء</w:t>
            </w:r>
            <w:r>
              <w:rPr>
                <w:rFonts w:asciiTheme="majorBidi" w:hAnsiTheme="majorBidi" w:cs="B Zar" w:hint="cs"/>
                <w:b/>
                <w:bCs/>
                <w:kern w:val="24"/>
                <w:sz w:val="24"/>
                <w:szCs w:val="24"/>
                <w:rtl/>
                <w:lang w:bidi="fa-IR"/>
              </w:rPr>
              <w:t xml:space="preserve"> :</w:t>
            </w:r>
          </w:p>
        </w:tc>
      </w:tr>
      <w:tr w:rsidR="006B26D0" w:rsidTr="000C6728">
        <w:trPr>
          <w:jc w:val="center"/>
        </w:trPr>
        <w:tc>
          <w:tcPr>
            <w:tcW w:w="1710" w:type="dxa"/>
          </w:tcPr>
          <w:p w:rsidR="006B26D0" w:rsidRPr="0028532F" w:rsidRDefault="006B26D0" w:rsidP="00C72BA3">
            <w:pPr>
              <w:autoSpaceDE w:val="0"/>
              <w:autoSpaceDN w:val="0"/>
              <w:bidi/>
              <w:adjustRightInd w:val="0"/>
              <w:rPr>
                <w:rFonts w:asciiTheme="majorBidi" w:hAnsiTheme="majorBidi" w:cs="B Zar"/>
                <w:kern w:val="24"/>
                <w:sz w:val="24"/>
                <w:szCs w:val="24"/>
                <w:rtl/>
                <w:lang w:bidi="fa-IR"/>
              </w:rPr>
            </w:pPr>
            <w:r w:rsidRPr="0028532F">
              <w:rPr>
                <w:rFonts w:asciiTheme="majorBidi" w:hAnsiTheme="majorBidi" w:cs="B Zar" w:hint="cs"/>
                <w:kern w:val="24"/>
                <w:sz w:val="24"/>
                <w:szCs w:val="24"/>
                <w:rtl/>
                <w:lang w:bidi="fa-IR"/>
              </w:rPr>
              <w:t>شرکت دارا ویرا آزما</w:t>
            </w:r>
          </w:p>
          <w:p w:rsidR="006B26D0" w:rsidRPr="0028532F" w:rsidRDefault="006B26D0" w:rsidP="00C72BA3">
            <w:pPr>
              <w:autoSpaceDE w:val="0"/>
              <w:autoSpaceDN w:val="0"/>
              <w:bidi/>
              <w:adjustRightInd w:val="0"/>
              <w:rPr>
                <w:rFonts w:asciiTheme="majorBidi" w:hAnsiTheme="majorBidi" w:cs="B Zar"/>
                <w:kern w:val="24"/>
                <w:sz w:val="24"/>
                <w:szCs w:val="24"/>
                <w:rtl/>
                <w:lang w:bidi="fa-IR"/>
              </w:rPr>
            </w:pPr>
            <w:r w:rsidRPr="0028532F">
              <w:rPr>
                <w:rFonts w:asciiTheme="majorBidi" w:hAnsiTheme="majorBidi" w:cs="B Zar" w:hint="cs"/>
                <w:kern w:val="24"/>
                <w:sz w:val="24"/>
                <w:szCs w:val="24"/>
                <w:rtl/>
                <w:lang w:bidi="fa-IR"/>
              </w:rPr>
              <w:t>دکتر داریوش شکری</w:t>
            </w:r>
          </w:p>
        </w:tc>
        <w:tc>
          <w:tcPr>
            <w:tcW w:w="3851" w:type="dxa"/>
          </w:tcPr>
          <w:p w:rsidR="006B26D0" w:rsidRPr="00237831" w:rsidRDefault="006B26D0" w:rsidP="00C72BA3">
            <w:pPr>
              <w:autoSpaceDE w:val="0"/>
              <w:autoSpaceDN w:val="0"/>
              <w:bidi/>
              <w:adjustRightInd w:val="0"/>
              <w:rPr>
                <w:rFonts w:asciiTheme="majorBidi" w:hAnsiTheme="majorBidi" w:cs="B Zar"/>
                <w:kern w:val="24"/>
                <w:sz w:val="24"/>
                <w:szCs w:val="24"/>
                <w:rtl/>
                <w:lang w:bidi="fa-IR"/>
              </w:rPr>
            </w:pPr>
          </w:p>
        </w:tc>
        <w:tc>
          <w:tcPr>
            <w:tcW w:w="3521" w:type="dxa"/>
          </w:tcPr>
          <w:p w:rsidR="006B26D0" w:rsidRPr="00237831" w:rsidRDefault="006B26D0" w:rsidP="00C72BA3">
            <w:pPr>
              <w:autoSpaceDE w:val="0"/>
              <w:autoSpaceDN w:val="0"/>
              <w:bidi/>
              <w:adjustRightInd w:val="0"/>
              <w:rPr>
                <w:rFonts w:asciiTheme="majorBidi" w:hAnsiTheme="majorBidi" w:cs="B Zar"/>
                <w:kern w:val="24"/>
                <w:sz w:val="24"/>
                <w:szCs w:val="24"/>
                <w:rtl/>
                <w:lang w:bidi="fa-IR"/>
              </w:rPr>
            </w:pPr>
          </w:p>
        </w:tc>
      </w:tr>
    </w:tbl>
    <w:p w:rsidR="006B26D0" w:rsidRPr="00FC39CF" w:rsidRDefault="006B26D0" w:rsidP="006B26D0">
      <w:pPr>
        <w:bidi/>
        <w:rPr>
          <w:rFonts w:asciiTheme="majorBidi" w:eastAsia="B Nazanin" w:hAnsiTheme="majorBidi" w:cs="B Zar"/>
          <w:b/>
          <w:bCs/>
          <w:color w:val="2E74B5" w:themeColor="accent1" w:themeShade="BF"/>
          <w:sz w:val="26"/>
          <w:szCs w:val="26"/>
          <w:rtl/>
          <w:lang w:bidi="fa-IR"/>
        </w:rPr>
      </w:pPr>
    </w:p>
    <w:p w:rsidR="006B26D0" w:rsidRPr="005C5C67" w:rsidRDefault="006B26D0" w:rsidP="006B26D0">
      <w:pPr>
        <w:bidi/>
        <w:spacing w:after="0" w:line="240" w:lineRule="auto"/>
        <w:jc w:val="both"/>
        <w:rPr>
          <w:rFonts w:asciiTheme="majorBidi" w:hAnsiTheme="majorBidi" w:cs="B Zar"/>
          <w:b/>
          <w:bCs/>
          <w:color w:val="2E74B5" w:themeColor="accent1" w:themeShade="BF"/>
          <w:sz w:val="24"/>
          <w:szCs w:val="24"/>
          <w:rtl/>
          <w:lang w:bidi="fa-IR"/>
        </w:rPr>
      </w:pPr>
      <w:r w:rsidRPr="005C5C67">
        <w:rPr>
          <w:rFonts w:cs="B Zar" w:hint="cs"/>
          <w:b/>
          <w:bCs/>
          <w:color w:val="2E74B5" w:themeColor="accent1" w:themeShade="BF"/>
          <w:sz w:val="24"/>
          <w:szCs w:val="24"/>
          <w:rtl/>
        </w:rPr>
        <w:t>(</w:t>
      </w:r>
      <w:r>
        <w:rPr>
          <w:rFonts w:cs="B Zar" w:hint="cs"/>
          <w:b/>
          <w:bCs/>
          <w:color w:val="2E74B5" w:themeColor="accent1" w:themeShade="BF"/>
          <w:sz w:val="24"/>
          <w:szCs w:val="24"/>
          <w:rtl/>
        </w:rPr>
        <w:t>1</w:t>
      </w:r>
      <w:r w:rsidRPr="005C5C67">
        <w:rPr>
          <w:rFonts w:cs="B Zar" w:hint="cs"/>
          <w:b/>
          <w:bCs/>
          <w:color w:val="2E74B5" w:themeColor="accent1" w:themeShade="BF"/>
          <w:sz w:val="24"/>
          <w:szCs w:val="24"/>
          <w:rtl/>
        </w:rPr>
        <w:t>)</w:t>
      </w:r>
      <w:r>
        <w:rPr>
          <w:rFonts w:asciiTheme="majorBidi" w:hAnsiTheme="majorBidi" w:cs="B Zar" w:hint="cs"/>
          <w:b/>
          <w:bCs/>
          <w:color w:val="2E74B5" w:themeColor="accent1" w:themeShade="BF"/>
          <w:sz w:val="24"/>
          <w:szCs w:val="24"/>
          <w:rtl/>
          <w:lang w:bidi="fa-IR"/>
        </w:rPr>
        <w:t xml:space="preserve"> </w:t>
      </w:r>
      <w:r w:rsidRPr="005C5C67">
        <w:rPr>
          <w:rFonts w:asciiTheme="majorBidi" w:hAnsiTheme="majorBidi" w:cs="B Zar" w:hint="cs"/>
          <w:b/>
          <w:bCs/>
          <w:color w:val="2E74B5" w:themeColor="accent1" w:themeShade="BF"/>
          <w:sz w:val="24"/>
          <w:szCs w:val="24"/>
          <w:rtl/>
          <w:lang w:bidi="fa-IR"/>
        </w:rPr>
        <w:t>هدف:</w:t>
      </w:r>
    </w:p>
    <w:p w:rsidR="006B26D0" w:rsidRDefault="006B26D0" w:rsidP="006B26D0">
      <w:pPr>
        <w:bidi/>
        <w:spacing w:after="0" w:line="240" w:lineRule="auto"/>
        <w:jc w:val="both"/>
        <w:rPr>
          <w:rStyle w:val="rynqvb"/>
          <w:rFonts w:asciiTheme="majorBidi" w:hAnsiTheme="majorBidi" w:cs="B Zar"/>
        </w:rPr>
      </w:pPr>
      <w:r>
        <w:rPr>
          <w:rFonts w:asciiTheme="majorBidi" w:hAnsiTheme="majorBidi" w:cs="B Zar" w:hint="cs"/>
          <w:b/>
          <w:bCs/>
          <w:sz w:val="24"/>
          <w:szCs w:val="24"/>
          <w:rtl/>
          <w:lang w:bidi="fa-IR"/>
        </w:rPr>
        <w:t xml:space="preserve"> </w:t>
      </w:r>
      <w:r>
        <w:rPr>
          <w:rFonts w:cs="B Zar" w:hint="cs"/>
          <w:sz w:val="24"/>
          <w:szCs w:val="24"/>
          <w:rtl/>
        </w:rPr>
        <w:t>در</w:t>
      </w:r>
      <w:r w:rsidRPr="0086620B">
        <w:rPr>
          <w:rFonts w:cs="B Zar" w:hint="cs"/>
          <w:sz w:val="24"/>
          <w:szCs w:val="24"/>
          <w:rtl/>
        </w:rPr>
        <w:t xml:space="preserve"> این دستورالعمل</w:t>
      </w:r>
      <w:r>
        <w:rPr>
          <w:rFonts w:cs="B Zar" w:hint="cs"/>
          <w:sz w:val="24"/>
          <w:szCs w:val="24"/>
          <w:rtl/>
        </w:rPr>
        <w:t xml:space="preserve"> موارد مربوط به کارکنان شامل</w:t>
      </w:r>
      <w:r w:rsidRPr="0086620B">
        <w:rPr>
          <w:rFonts w:cs="B Zar" w:hint="cs"/>
          <w:sz w:val="24"/>
          <w:szCs w:val="24"/>
          <w:rtl/>
        </w:rPr>
        <w:t xml:space="preserve"> </w:t>
      </w:r>
      <w:r w:rsidRPr="000A41BA">
        <w:rPr>
          <w:rStyle w:val="rynqvb"/>
          <w:rFonts w:asciiTheme="majorBidi" w:hAnsiTheme="majorBidi" w:cs="B Zar"/>
          <w:rtl/>
        </w:rPr>
        <w:t>تناسب تعداد کارکنان در بخش م</w:t>
      </w:r>
      <w:r w:rsidRPr="000A41BA">
        <w:rPr>
          <w:rStyle w:val="rynqvb"/>
          <w:rFonts w:asciiTheme="majorBidi" w:hAnsiTheme="majorBidi" w:cs="B Zar" w:hint="cs"/>
          <w:rtl/>
        </w:rPr>
        <w:t>ی</w:t>
      </w:r>
      <w:r w:rsidRPr="000A41BA">
        <w:rPr>
          <w:rStyle w:val="rynqvb"/>
          <w:rFonts w:asciiTheme="majorBidi" w:hAnsiTheme="majorBidi" w:cs="B Zar" w:hint="eastAsia"/>
          <w:rtl/>
        </w:rPr>
        <w:t>کروب</w:t>
      </w:r>
      <w:r>
        <w:rPr>
          <w:rStyle w:val="rynqvb"/>
          <w:rFonts w:asciiTheme="majorBidi" w:hAnsiTheme="majorBidi" w:cs="B Zar" w:hint="cs"/>
          <w:rtl/>
        </w:rPr>
        <w:t xml:space="preserve"> </w:t>
      </w:r>
      <w:r w:rsidRPr="000A41BA">
        <w:rPr>
          <w:rStyle w:val="rynqvb"/>
          <w:rFonts w:asciiTheme="majorBidi" w:hAnsiTheme="majorBidi" w:cs="B Zar" w:hint="eastAsia"/>
          <w:rtl/>
        </w:rPr>
        <w:t>شناس</w:t>
      </w:r>
      <w:r w:rsidRPr="000A41BA">
        <w:rPr>
          <w:rStyle w:val="rynqvb"/>
          <w:rFonts w:asciiTheme="majorBidi" w:hAnsiTheme="majorBidi" w:cs="B Zar" w:hint="cs"/>
          <w:rtl/>
        </w:rPr>
        <w:t>ی</w:t>
      </w:r>
      <w:r w:rsidRPr="000A41BA">
        <w:rPr>
          <w:rStyle w:val="rynqvb"/>
          <w:rFonts w:asciiTheme="majorBidi" w:hAnsiTheme="majorBidi" w:cs="B Zar"/>
          <w:rtl/>
        </w:rPr>
        <w:t xml:space="preserve"> با بار</w:t>
      </w:r>
      <w:r>
        <w:rPr>
          <w:rStyle w:val="rynqvb"/>
          <w:rFonts w:asciiTheme="majorBidi" w:hAnsiTheme="majorBidi" w:cs="B Zar" w:hint="cs"/>
          <w:rtl/>
        </w:rPr>
        <w:t xml:space="preserve"> </w:t>
      </w:r>
      <w:r w:rsidRPr="000A41BA">
        <w:rPr>
          <w:rStyle w:val="rynqvb"/>
          <w:rFonts w:asciiTheme="majorBidi" w:hAnsiTheme="majorBidi" w:cs="B Zar"/>
          <w:rtl/>
        </w:rPr>
        <w:t>کار</w:t>
      </w:r>
      <w:r w:rsidRPr="000A41BA">
        <w:rPr>
          <w:rStyle w:val="rynqvb"/>
          <w:rFonts w:asciiTheme="majorBidi" w:hAnsiTheme="majorBidi" w:cs="B Zar" w:hint="cs"/>
          <w:rtl/>
        </w:rPr>
        <w:t>ی</w:t>
      </w:r>
      <w:r>
        <w:rPr>
          <w:rStyle w:val="rynqvb"/>
          <w:rFonts w:asciiTheme="majorBidi" w:hAnsiTheme="majorBidi" w:cs="B Zar" w:hint="cs"/>
          <w:rtl/>
        </w:rPr>
        <w:t>،</w:t>
      </w:r>
      <w:r w:rsidRPr="000A41BA">
        <w:rPr>
          <w:rStyle w:val="rynqvb"/>
          <w:rFonts w:asciiTheme="majorBidi" w:hAnsiTheme="majorBidi" w:cs="B Zar"/>
          <w:rtl/>
        </w:rPr>
        <w:t xml:space="preserve"> صلاح</w:t>
      </w:r>
      <w:r w:rsidRPr="000A41BA">
        <w:rPr>
          <w:rStyle w:val="rynqvb"/>
          <w:rFonts w:asciiTheme="majorBidi" w:hAnsiTheme="majorBidi" w:cs="B Zar" w:hint="cs"/>
          <w:rtl/>
        </w:rPr>
        <w:t>ی</w:t>
      </w:r>
      <w:r w:rsidRPr="000A41BA">
        <w:rPr>
          <w:rStyle w:val="rynqvb"/>
          <w:rFonts w:asciiTheme="majorBidi" w:hAnsiTheme="majorBidi" w:cs="B Zar" w:hint="eastAsia"/>
          <w:rtl/>
        </w:rPr>
        <w:t>ت</w:t>
      </w:r>
      <w:r>
        <w:rPr>
          <w:rStyle w:val="rynqvb"/>
          <w:rFonts w:asciiTheme="majorBidi" w:hAnsiTheme="majorBidi" w:cs="B Zar" w:hint="cs"/>
          <w:rtl/>
        </w:rPr>
        <w:t xml:space="preserve"> و وظایف کاری</w:t>
      </w:r>
      <w:r w:rsidRPr="000A41BA">
        <w:rPr>
          <w:rStyle w:val="rynqvb"/>
          <w:rFonts w:asciiTheme="majorBidi" w:hAnsiTheme="majorBidi" w:cs="B Zar"/>
          <w:rtl/>
        </w:rPr>
        <w:t xml:space="preserve"> مسئول و کارکنان بخش باکتر</w:t>
      </w:r>
      <w:r w:rsidRPr="000A41BA">
        <w:rPr>
          <w:rStyle w:val="rynqvb"/>
          <w:rFonts w:asciiTheme="majorBidi" w:hAnsiTheme="majorBidi" w:cs="B Zar" w:hint="cs"/>
          <w:rtl/>
        </w:rPr>
        <w:t>ی</w:t>
      </w:r>
      <w:r w:rsidRPr="000A41BA">
        <w:rPr>
          <w:rStyle w:val="rynqvb"/>
          <w:rFonts w:asciiTheme="majorBidi" w:hAnsiTheme="majorBidi" w:cs="B Zar"/>
          <w:rtl/>
        </w:rPr>
        <w:t xml:space="preserve"> شناس</w:t>
      </w:r>
      <w:r w:rsidRPr="000A41BA">
        <w:rPr>
          <w:rStyle w:val="rynqvb"/>
          <w:rFonts w:asciiTheme="majorBidi" w:hAnsiTheme="majorBidi" w:cs="B Zar" w:hint="cs"/>
          <w:rtl/>
        </w:rPr>
        <w:t>ی</w:t>
      </w:r>
      <w:r>
        <w:rPr>
          <w:rStyle w:val="rynqvb"/>
          <w:rFonts w:asciiTheme="majorBidi" w:hAnsiTheme="majorBidi" w:cs="B Zar" w:hint="cs"/>
          <w:rtl/>
        </w:rPr>
        <w:t xml:space="preserve"> توضیح داده شده است.  </w:t>
      </w:r>
    </w:p>
    <w:p w:rsidR="006B26D0" w:rsidRDefault="006B26D0" w:rsidP="006B26D0">
      <w:pPr>
        <w:bidi/>
        <w:spacing w:after="0" w:line="240" w:lineRule="auto"/>
        <w:jc w:val="both"/>
        <w:rPr>
          <w:rStyle w:val="rynqvb"/>
          <w:rFonts w:asciiTheme="majorBidi" w:hAnsiTheme="majorBidi" w:cs="B Zar"/>
          <w:rtl/>
        </w:rPr>
      </w:pPr>
    </w:p>
    <w:p w:rsidR="006B26D0" w:rsidRDefault="006B26D0" w:rsidP="006B26D0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</w:rPr>
      </w:pPr>
      <w:r w:rsidRPr="005C5C67">
        <w:rPr>
          <w:rFonts w:cs="B Zar" w:hint="cs"/>
          <w:b/>
          <w:bCs/>
          <w:color w:val="2E74B5" w:themeColor="accent1" w:themeShade="BF"/>
          <w:sz w:val="24"/>
          <w:szCs w:val="24"/>
          <w:rtl/>
        </w:rPr>
        <w:t>(</w:t>
      </w:r>
      <w:r>
        <w:rPr>
          <w:rFonts w:cs="B Zar" w:hint="cs"/>
          <w:b/>
          <w:bCs/>
          <w:color w:val="2E74B5" w:themeColor="accent1" w:themeShade="BF"/>
          <w:sz w:val="24"/>
          <w:szCs w:val="24"/>
          <w:rtl/>
        </w:rPr>
        <w:t>2</w:t>
      </w:r>
      <w:r w:rsidRPr="005C5C67">
        <w:rPr>
          <w:rFonts w:cs="B Zar" w:hint="cs"/>
          <w:b/>
          <w:bCs/>
          <w:color w:val="2E74B5" w:themeColor="accent1" w:themeShade="BF"/>
          <w:sz w:val="24"/>
          <w:szCs w:val="24"/>
          <w:rtl/>
        </w:rPr>
        <w:t>)</w:t>
      </w:r>
      <w:r>
        <w:rPr>
          <w:rFonts w:cs="B Zar" w:hint="cs"/>
          <w:b/>
          <w:bCs/>
          <w:sz w:val="24"/>
          <w:szCs w:val="24"/>
          <w:rtl/>
          <w:lang w:bidi="fa-IR"/>
        </w:rPr>
        <w:t xml:space="preserve"> </w:t>
      </w:r>
      <w:r w:rsidRPr="005C5C67">
        <w:rPr>
          <w:rFonts w:cs="B Zar" w:hint="cs"/>
          <w:b/>
          <w:bCs/>
          <w:color w:val="2E74B5" w:themeColor="accent1" w:themeShade="BF"/>
          <w:sz w:val="24"/>
          <w:szCs w:val="24"/>
          <w:rtl/>
          <w:lang w:bidi="fa-IR"/>
        </w:rPr>
        <w:t>دامنه کاربرد</w:t>
      </w:r>
      <w:r w:rsidRPr="005C5C67">
        <w:rPr>
          <w:rFonts w:cs="B Zar" w:hint="cs"/>
          <w:b/>
          <w:bCs/>
          <w:color w:val="2E74B5" w:themeColor="accent1" w:themeShade="BF"/>
          <w:sz w:val="24"/>
          <w:szCs w:val="24"/>
          <w:rtl/>
        </w:rPr>
        <w:t xml:space="preserve">: </w:t>
      </w:r>
    </w:p>
    <w:p w:rsidR="006B26D0" w:rsidRDefault="006B26D0" w:rsidP="006B26D0">
      <w:pPr>
        <w:bidi/>
        <w:spacing w:after="0" w:line="240" w:lineRule="auto"/>
        <w:jc w:val="both"/>
        <w:rPr>
          <w:rStyle w:val="rynqvb"/>
          <w:rFonts w:asciiTheme="majorBidi" w:hAnsiTheme="majorBidi" w:cs="B Zar"/>
          <w:rtl/>
        </w:rPr>
      </w:pPr>
      <w:r w:rsidRPr="007630AA">
        <w:rPr>
          <w:rFonts w:cs="B Zar" w:hint="cs"/>
          <w:sz w:val="24"/>
          <w:szCs w:val="24"/>
          <w:rtl/>
          <w:lang w:bidi="fa-IR"/>
        </w:rPr>
        <w:t xml:space="preserve">کاربرد این </w:t>
      </w:r>
      <w:r w:rsidRPr="0086620B">
        <w:rPr>
          <w:rFonts w:cs="B Zar" w:hint="cs"/>
          <w:sz w:val="24"/>
          <w:szCs w:val="24"/>
          <w:rtl/>
        </w:rPr>
        <w:t xml:space="preserve">دستورالعمل </w:t>
      </w:r>
      <w:r w:rsidRPr="007630AA">
        <w:rPr>
          <w:rFonts w:cs="B Zar" w:hint="cs"/>
          <w:sz w:val="24"/>
          <w:szCs w:val="24"/>
          <w:rtl/>
          <w:lang w:bidi="fa-IR"/>
        </w:rPr>
        <w:t>در بخش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0A41BA">
        <w:rPr>
          <w:rStyle w:val="rynqvb"/>
          <w:rFonts w:asciiTheme="majorBidi" w:hAnsiTheme="majorBidi" w:cs="B Zar"/>
          <w:rtl/>
        </w:rPr>
        <w:t>م</w:t>
      </w:r>
      <w:r w:rsidRPr="000A41BA">
        <w:rPr>
          <w:rStyle w:val="rynqvb"/>
          <w:rFonts w:asciiTheme="majorBidi" w:hAnsiTheme="majorBidi" w:cs="B Zar" w:hint="cs"/>
          <w:rtl/>
        </w:rPr>
        <w:t>ی</w:t>
      </w:r>
      <w:r w:rsidRPr="000A41BA">
        <w:rPr>
          <w:rStyle w:val="rynqvb"/>
          <w:rFonts w:asciiTheme="majorBidi" w:hAnsiTheme="majorBidi" w:cs="B Zar" w:hint="eastAsia"/>
          <w:rtl/>
        </w:rPr>
        <w:t>کروب</w:t>
      </w:r>
      <w:r>
        <w:rPr>
          <w:rStyle w:val="rynqvb"/>
          <w:rFonts w:asciiTheme="majorBidi" w:hAnsiTheme="majorBidi" w:cs="B Zar" w:hint="cs"/>
          <w:rtl/>
        </w:rPr>
        <w:t xml:space="preserve"> </w:t>
      </w:r>
      <w:r w:rsidRPr="000A41BA">
        <w:rPr>
          <w:rStyle w:val="rynqvb"/>
          <w:rFonts w:asciiTheme="majorBidi" w:hAnsiTheme="majorBidi" w:cs="B Zar" w:hint="eastAsia"/>
          <w:rtl/>
        </w:rPr>
        <w:t>شناس</w:t>
      </w:r>
      <w:r w:rsidRPr="000A41BA">
        <w:rPr>
          <w:rStyle w:val="rynqvb"/>
          <w:rFonts w:asciiTheme="majorBidi" w:hAnsiTheme="majorBidi" w:cs="B Zar" w:hint="cs"/>
          <w:rtl/>
        </w:rPr>
        <w:t>ی</w:t>
      </w:r>
      <w:r w:rsidRPr="007630AA">
        <w:rPr>
          <w:rFonts w:cs="B Zar" w:hint="cs"/>
          <w:sz w:val="24"/>
          <w:szCs w:val="24"/>
          <w:rtl/>
          <w:lang w:bidi="fa-IR"/>
        </w:rPr>
        <w:t xml:space="preserve"> </w:t>
      </w:r>
      <w:r>
        <w:rPr>
          <w:rFonts w:cs="B Zar" w:hint="cs"/>
          <w:sz w:val="24"/>
          <w:szCs w:val="24"/>
          <w:rtl/>
          <w:lang w:bidi="fa-IR"/>
        </w:rPr>
        <w:t>است.</w:t>
      </w:r>
    </w:p>
    <w:p w:rsidR="006B26D0" w:rsidRDefault="006B26D0" w:rsidP="006B26D0">
      <w:pPr>
        <w:bidi/>
        <w:spacing w:after="0" w:line="240" w:lineRule="auto"/>
        <w:jc w:val="both"/>
        <w:rPr>
          <w:rStyle w:val="rynqvb"/>
          <w:rFonts w:asciiTheme="majorBidi" w:hAnsiTheme="majorBidi" w:cs="B Zar"/>
          <w:rtl/>
        </w:rPr>
      </w:pPr>
    </w:p>
    <w:p w:rsidR="006B26D0" w:rsidRPr="007630AA" w:rsidRDefault="006B26D0" w:rsidP="006B26D0">
      <w:pPr>
        <w:pStyle w:val="Header"/>
        <w:bidi/>
        <w:jc w:val="lowKashida"/>
        <w:rPr>
          <w:rFonts w:cs="B Zar"/>
          <w:sz w:val="24"/>
          <w:szCs w:val="24"/>
          <w:lang w:bidi="fa-IR"/>
        </w:rPr>
      </w:pPr>
      <w:r w:rsidRPr="005C5C67">
        <w:rPr>
          <w:rFonts w:cs="B Zar" w:hint="cs"/>
          <w:b/>
          <w:bCs/>
          <w:color w:val="2E74B5" w:themeColor="accent1" w:themeShade="BF"/>
          <w:sz w:val="24"/>
          <w:szCs w:val="24"/>
          <w:rtl/>
        </w:rPr>
        <w:t>(</w:t>
      </w:r>
      <w:r>
        <w:rPr>
          <w:rFonts w:cs="B Zar" w:hint="cs"/>
          <w:b/>
          <w:bCs/>
          <w:color w:val="2E74B5" w:themeColor="accent1" w:themeShade="BF"/>
          <w:sz w:val="24"/>
          <w:szCs w:val="24"/>
          <w:rtl/>
        </w:rPr>
        <w:t>3</w:t>
      </w:r>
      <w:r w:rsidRPr="005C5C67">
        <w:rPr>
          <w:rFonts w:cs="B Zar" w:hint="cs"/>
          <w:b/>
          <w:bCs/>
          <w:color w:val="2E74B5" w:themeColor="accent1" w:themeShade="BF"/>
          <w:sz w:val="24"/>
          <w:szCs w:val="24"/>
          <w:rtl/>
        </w:rPr>
        <w:t>)</w:t>
      </w:r>
      <w:r w:rsidRPr="005C5C67">
        <w:rPr>
          <w:rFonts w:asciiTheme="majorBidi" w:eastAsia="Times New Roman" w:hAnsiTheme="majorBidi" w:cs="B Zar"/>
          <w:b/>
          <w:bCs/>
          <w:noProof/>
          <w:sz w:val="16"/>
          <w:szCs w:val="16"/>
          <w:rtl/>
        </w:rPr>
        <w:t xml:space="preserve"> </w:t>
      </w:r>
      <w:r w:rsidRPr="005C5C67">
        <w:rPr>
          <w:rFonts w:cs="B Zar" w:hint="cs"/>
          <w:b/>
          <w:bCs/>
          <w:color w:val="2E74B5" w:themeColor="accent1" w:themeShade="BF"/>
          <w:sz w:val="24"/>
          <w:szCs w:val="24"/>
          <w:rtl/>
        </w:rPr>
        <w:t>مسئوليت ها:</w:t>
      </w:r>
      <w:r w:rsidRPr="005C5C67">
        <w:rPr>
          <w:rFonts w:cs="B Zar"/>
          <w:b/>
          <w:bCs/>
          <w:color w:val="2E74B5" w:themeColor="accent1" w:themeShade="BF"/>
          <w:sz w:val="24"/>
          <w:szCs w:val="24"/>
          <w:rtl/>
        </w:rPr>
        <w:t xml:space="preserve"> </w:t>
      </w:r>
    </w:p>
    <w:p w:rsidR="006B26D0" w:rsidRDefault="006B26D0" w:rsidP="006B26D0">
      <w:pPr>
        <w:pStyle w:val="Header"/>
        <w:numPr>
          <w:ilvl w:val="0"/>
          <w:numId w:val="17"/>
        </w:numPr>
        <w:bidi/>
        <w:rPr>
          <w:rFonts w:cs="B Zar"/>
          <w:sz w:val="24"/>
          <w:szCs w:val="24"/>
          <w:lang w:bidi="fa-IR"/>
        </w:rPr>
      </w:pPr>
      <w:r w:rsidRPr="008E52D3">
        <w:rPr>
          <w:rFonts w:cs="B Zar"/>
          <w:sz w:val="24"/>
          <w:szCs w:val="24"/>
          <w:rtl/>
          <w:lang w:bidi="fa-IR"/>
        </w:rPr>
        <w:t xml:space="preserve">مسئوليت </w:t>
      </w:r>
      <w:r>
        <w:rPr>
          <w:rStyle w:val="rynqvb"/>
          <w:rFonts w:asciiTheme="majorBidi" w:hAnsiTheme="majorBidi" w:cs="B Zar" w:hint="cs"/>
          <w:rtl/>
        </w:rPr>
        <w:t xml:space="preserve">ارزیابی </w:t>
      </w:r>
      <w:r w:rsidRPr="000A41BA">
        <w:rPr>
          <w:rStyle w:val="rynqvb"/>
          <w:rFonts w:asciiTheme="majorBidi" w:hAnsiTheme="majorBidi" w:cs="B Zar"/>
          <w:rtl/>
        </w:rPr>
        <w:t>تناسب تعداد کارکنان در بخش م</w:t>
      </w:r>
      <w:r w:rsidRPr="000A41BA">
        <w:rPr>
          <w:rStyle w:val="rynqvb"/>
          <w:rFonts w:asciiTheme="majorBidi" w:hAnsiTheme="majorBidi" w:cs="B Zar" w:hint="cs"/>
          <w:rtl/>
        </w:rPr>
        <w:t>ی</w:t>
      </w:r>
      <w:r w:rsidRPr="000A41BA">
        <w:rPr>
          <w:rStyle w:val="rynqvb"/>
          <w:rFonts w:asciiTheme="majorBidi" w:hAnsiTheme="majorBidi" w:cs="B Zar" w:hint="eastAsia"/>
          <w:rtl/>
        </w:rPr>
        <w:t>کروب</w:t>
      </w:r>
      <w:r>
        <w:rPr>
          <w:rStyle w:val="rynqvb"/>
          <w:rFonts w:asciiTheme="majorBidi" w:hAnsiTheme="majorBidi" w:cs="B Zar" w:hint="cs"/>
          <w:rtl/>
        </w:rPr>
        <w:t xml:space="preserve"> </w:t>
      </w:r>
      <w:r w:rsidRPr="000A41BA">
        <w:rPr>
          <w:rStyle w:val="rynqvb"/>
          <w:rFonts w:asciiTheme="majorBidi" w:hAnsiTheme="majorBidi" w:cs="B Zar" w:hint="eastAsia"/>
          <w:rtl/>
        </w:rPr>
        <w:t>شناس</w:t>
      </w:r>
      <w:r w:rsidRPr="000A41BA">
        <w:rPr>
          <w:rStyle w:val="rynqvb"/>
          <w:rFonts w:asciiTheme="majorBidi" w:hAnsiTheme="majorBidi" w:cs="B Zar" w:hint="cs"/>
          <w:rtl/>
        </w:rPr>
        <w:t>ی</w:t>
      </w:r>
      <w:r w:rsidRPr="000A41BA">
        <w:rPr>
          <w:rStyle w:val="rynqvb"/>
          <w:rFonts w:asciiTheme="majorBidi" w:hAnsiTheme="majorBidi" w:cs="B Zar"/>
          <w:rtl/>
        </w:rPr>
        <w:t xml:space="preserve"> با بارکار</w:t>
      </w:r>
      <w:r w:rsidRPr="000A41BA">
        <w:rPr>
          <w:rStyle w:val="rynqvb"/>
          <w:rFonts w:asciiTheme="majorBidi" w:hAnsiTheme="majorBidi" w:cs="B Zar" w:hint="cs"/>
          <w:rtl/>
        </w:rPr>
        <w:t>ی</w:t>
      </w:r>
      <w:r>
        <w:rPr>
          <w:rStyle w:val="rynqvb"/>
          <w:rFonts w:asciiTheme="majorBidi" w:hAnsiTheme="majorBidi" w:cs="B Zar" w:hint="cs"/>
          <w:rtl/>
        </w:rPr>
        <w:t>،</w:t>
      </w:r>
      <w:r w:rsidRPr="000A41BA">
        <w:rPr>
          <w:rStyle w:val="rynqvb"/>
          <w:rFonts w:asciiTheme="majorBidi" w:hAnsiTheme="majorBidi" w:cs="B Zar"/>
          <w:rtl/>
        </w:rPr>
        <w:t xml:space="preserve"> صلاح</w:t>
      </w:r>
      <w:r w:rsidRPr="000A41BA">
        <w:rPr>
          <w:rStyle w:val="rynqvb"/>
          <w:rFonts w:asciiTheme="majorBidi" w:hAnsiTheme="majorBidi" w:cs="B Zar" w:hint="cs"/>
          <w:rtl/>
        </w:rPr>
        <w:t>ی</w:t>
      </w:r>
      <w:r w:rsidRPr="000A41BA">
        <w:rPr>
          <w:rStyle w:val="rynqvb"/>
          <w:rFonts w:asciiTheme="majorBidi" w:hAnsiTheme="majorBidi" w:cs="B Zar" w:hint="eastAsia"/>
          <w:rtl/>
        </w:rPr>
        <w:t>ت</w:t>
      </w:r>
      <w:r>
        <w:rPr>
          <w:rStyle w:val="rynqvb"/>
          <w:rFonts w:asciiTheme="majorBidi" w:hAnsiTheme="majorBidi" w:cs="B Zar" w:hint="cs"/>
          <w:rtl/>
        </w:rPr>
        <w:t xml:space="preserve"> و وظایف کاری</w:t>
      </w:r>
      <w:r w:rsidRPr="000A41BA">
        <w:rPr>
          <w:rStyle w:val="rynqvb"/>
          <w:rFonts w:asciiTheme="majorBidi" w:hAnsiTheme="majorBidi" w:cs="B Zar"/>
          <w:rtl/>
        </w:rPr>
        <w:t xml:space="preserve"> مسئول و کارکنان بخش </w:t>
      </w:r>
      <w:r w:rsidRPr="008E52D3">
        <w:rPr>
          <w:rFonts w:cs="B Zar"/>
          <w:sz w:val="24"/>
          <w:szCs w:val="24"/>
          <w:rtl/>
          <w:lang w:bidi="fa-IR"/>
        </w:rPr>
        <w:t>بر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8E52D3">
        <w:rPr>
          <w:rFonts w:cs="B Zar"/>
          <w:sz w:val="24"/>
          <w:szCs w:val="24"/>
          <w:rtl/>
          <w:lang w:bidi="fa-IR"/>
        </w:rPr>
        <w:t xml:space="preserve">عهده </w:t>
      </w:r>
      <w:r>
        <w:rPr>
          <w:rFonts w:cs="B Zar" w:hint="cs"/>
          <w:sz w:val="24"/>
          <w:szCs w:val="24"/>
          <w:rtl/>
          <w:lang w:bidi="fa-IR"/>
        </w:rPr>
        <w:t xml:space="preserve">مسئول فنی و </w:t>
      </w:r>
      <w:r w:rsidRPr="008E52D3">
        <w:rPr>
          <w:rFonts w:cs="B Zar" w:hint="cs"/>
          <w:sz w:val="24"/>
          <w:szCs w:val="24"/>
          <w:rtl/>
          <w:lang w:bidi="fa-IR"/>
        </w:rPr>
        <w:t xml:space="preserve">مدیر </w:t>
      </w:r>
      <w:r>
        <w:rPr>
          <w:rFonts w:cs="B Zar" w:hint="cs"/>
          <w:sz w:val="24"/>
          <w:szCs w:val="24"/>
          <w:rtl/>
          <w:lang w:bidi="fa-IR"/>
        </w:rPr>
        <w:t>آزمایشگاه</w:t>
      </w:r>
      <w:r w:rsidRPr="008E52D3">
        <w:rPr>
          <w:rFonts w:cs="B Zar"/>
          <w:sz w:val="24"/>
          <w:szCs w:val="24"/>
          <w:rtl/>
          <w:lang w:bidi="fa-IR"/>
        </w:rPr>
        <w:t xml:space="preserve"> مي باشد</w:t>
      </w:r>
      <w:r w:rsidRPr="008E52D3">
        <w:rPr>
          <w:rFonts w:cs="B Zar"/>
          <w:sz w:val="24"/>
          <w:szCs w:val="24"/>
          <w:lang w:bidi="fa-IR"/>
        </w:rPr>
        <w:t>.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</w:p>
    <w:p w:rsidR="006B26D0" w:rsidRPr="008E52D3" w:rsidRDefault="006B26D0" w:rsidP="006B26D0">
      <w:pPr>
        <w:pStyle w:val="Header"/>
        <w:numPr>
          <w:ilvl w:val="0"/>
          <w:numId w:val="17"/>
        </w:numPr>
        <w:bidi/>
        <w:rPr>
          <w:rFonts w:cs="B Zar"/>
          <w:sz w:val="24"/>
          <w:szCs w:val="24"/>
          <w:lang w:bidi="fa-IR"/>
        </w:rPr>
      </w:pPr>
      <w:r w:rsidRPr="008E52D3">
        <w:rPr>
          <w:rFonts w:cs="B Zar" w:hint="cs"/>
          <w:sz w:val="24"/>
          <w:szCs w:val="24"/>
          <w:rtl/>
          <w:lang w:bidi="fa-IR"/>
        </w:rPr>
        <w:t xml:space="preserve">مسئولیت </w:t>
      </w:r>
      <w:r>
        <w:rPr>
          <w:rFonts w:cs="B Zar" w:hint="cs"/>
          <w:sz w:val="24"/>
          <w:szCs w:val="24"/>
          <w:rtl/>
          <w:lang w:bidi="fa-IR"/>
        </w:rPr>
        <w:t xml:space="preserve">ارزیابی دوره ای </w:t>
      </w:r>
      <w:r w:rsidRPr="000A41BA">
        <w:rPr>
          <w:rStyle w:val="rynqvb"/>
          <w:rFonts w:asciiTheme="majorBidi" w:hAnsiTheme="majorBidi" w:cs="B Zar"/>
          <w:rtl/>
        </w:rPr>
        <w:t>کارکنان</w:t>
      </w:r>
      <w:r>
        <w:rPr>
          <w:rFonts w:cs="B Zar" w:hint="cs"/>
          <w:sz w:val="24"/>
          <w:szCs w:val="24"/>
          <w:rtl/>
          <w:lang w:bidi="fa-IR"/>
        </w:rPr>
        <w:t xml:space="preserve"> از نظر وظایف محوله بر عهده مسئول بخش و </w:t>
      </w:r>
      <w:r w:rsidRPr="008E52D3">
        <w:rPr>
          <w:rFonts w:cs="B Zar" w:hint="cs"/>
          <w:sz w:val="24"/>
          <w:szCs w:val="24"/>
          <w:rtl/>
          <w:lang w:bidi="fa-IR"/>
        </w:rPr>
        <w:t>واحد تضمین کیفیت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8E52D3">
        <w:rPr>
          <w:rFonts w:cs="B Zar"/>
          <w:sz w:val="24"/>
          <w:szCs w:val="24"/>
          <w:rtl/>
          <w:lang w:bidi="fa-IR"/>
        </w:rPr>
        <w:t>مي باشد</w:t>
      </w:r>
      <w:r w:rsidRPr="008E52D3">
        <w:rPr>
          <w:rFonts w:cs="B Zar"/>
          <w:sz w:val="24"/>
          <w:szCs w:val="24"/>
          <w:lang w:bidi="fa-IR"/>
        </w:rPr>
        <w:t>.</w:t>
      </w:r>
      <w:r>
        <w:rPr>
          <w:rFonts w:cs="B Zar" w:hint="cs"/>
          <w:sz w:val="24"/>
          <w:szCs w:val="24"/>
          <w:rtl/>
          <w:lang w:bidi="fa-IR"/>
        </w:rPr>
        <w:t xml:space="preserve">  </w:t>
      </w:r>
    </w:p>
    <w:p w:rsidR="006B26D0" w:rsidRDefault="006B26D0" w:rsidP="006B26D0">
      <w:pPr>
        <w:pStyle w:val="Header"/>
        <w:numPr>
          <w:ilvl w:val="0"/>
          <w:numId w:val="17"/>
        </w:numPr>
        <w:bidi/>
        <w:rPr>
          <w:rFonts w:cs="B Zar"/>
          <w:sz w:val="24"/>
          <w:szCs w:val="24"/>
          <w:lang w:bidi="fa-IR"/>
        </w:rPr>
      </w:pPr>
      <w:r w:rsidRPr="008E52D3">
        <w:rPr>
          <w:rFonts w:cs="B Zar" w:hint="cs"/>
          <w:sz w:val="24"/>
          <w:szCs w:val="24"/>
          <w:rtl/>
          <w:lang w:bidi="fa-IR"/>
        </w:rPr>
        <w:t xml:space="preserve">مسئولیت </w:t>
      </w:r>
      <w:r>
        <w:rPr>
          <w:rFonts w:cs="B Zar" w:hint="cs"/>
          <w:sz w:val="24"/>
          <w:szCs w:val="24"/>
          <w:rtl/>
          <w:lang w:bidi="fa-IR"/>
        </w:rPr>
        <w:t>ارزیابی</w:t>
      </w:r>
      <w:r w:rsidRPr="008E52D3">
        <w:rPr>
          <w:rFonts w:cs="B Zar" w:hint="cs"/>
          <w:sz w:val="24"/>
          <w:szCs w:val="24"/>
          <w:rtl/>
          <w:lang w:bidi="fa-IR"/>
        </w:rPr>
        <w:t xml:space="preserve"> </w:t>
      </w:r>
      <w:r w:rsidRPr="000A41BA">
        <w:rPr>
          <w:rStyle w:val="rynqvb"/>
          <w:rFonts w:asciiTheme="majorBidi" w:hAnsiTheme="majorBidi" w:cs="B Zar"/>
          <w:rtl/>
        </w:rPr>
        <w:t>تست کوررنگ</w:t>
      </w:r>
      <w:r w:rsidRPr="000A41BA">
        <w:rPr>
          <w:rStyle w:val="rynqvb"/>
          <w:rFonts w:asciiTheme="majorBidi" w:hAnsiTheme="majorBidi" w:cs="B Zar" w:hint="cs"/>
          <w:rtl/>
        </w:rPr>
        <w:t>ی</w:t>
      </w:r>
      <w:r w:rsidRPr="000A41BA">
        <w:rPr>
          <w:rStyle w:val="rynqvb"/>
          <w:rFonts w:asciiTheme="majorBidi" w:hAnsiTheme="majorBidi" w:cs="B Zar"/>
          <w:rtl/>
        </w:rPr>
        <w:t xml:space="preserve"> پرسنل</w:t>
      </w:r>
      <w:r>
        <w:rPr>
          <w:rStyle w:val="rynqvb"/>
          <w:rFonts w:asciiTheme="majorBidi" w:hAnsiTheme="majorBidi" w:cs="B Zar" w:hint="cs"/>
          <w:rtl/>
        </w:rPr>
        <w:t xml:space="preserve"> در بدو استخدام </w:t>
      </w:r>
      <w:r w:rsidRPr="008E52D3">
        <w:rPr>
          <w:rFonts w:cs="B Zar" w:hint="cs"/>
          <w:sz w:val="24"/>
          <w:szCs w:val="24"/>
          <w:rtl/>
          <w:lang w:bidi="fa-IR"/>
        </w:rPr>
        <w:t>به عهده واحد</w:t>
      </w:r>
      <w:r>
        <w:rPr>
          <w:rFonts w:cs="B Zar" w:hint="cs"/>
          <w:sz w:val="24"/>
          <w:szCs w:val="24"/>
          <w:rtl/>
          <w:lang w:bidi="fa-IR"/>
        </w:rPr>
        <w:t xml:space="preserve"> کنترل و</w:t>
      </w:r>
      <w:r w:rsidRPr="008E52D3">
        <w:rPr>
          <w:rFonts w:cs="B Zar" w:hint="cs"/>
          <w:sz w:val="24"/>
          <w:szCs w:val="24"/>
          <w:rtl/>
          <w:lang w:bidi="fa-IR"/>
        </w:rPr>
        <w:t xml:space="preserve"> تضمین کیفیت</w:t>
      </w:r>
      <w:r w:rsidRPr="008E52D3">
        <w:rPr>
          <w:rFonts w:cs="B Zar"/>
          <w:sz w:val="24"/>
          <w:szCs w:val="24"/>
          <w:rtl/>
          <w:lang w:bidi="fa-IR"/>
        </w:rPr>
        <w:t xml:space="preserve"> </w:t>
      </w:r>
      <w:r w:rsidRPr="008E52D3">
        <w:rPr>
          <w:rFonts w:cs="B Zar" w:hint="cs"/>
          <w:sz w:val="24"/>
          <w:szCs w:val="24"/>
          <w:rtl/>
          <w:lang w:bidi="fa-IR"/>
        </w:rPr>
        <w:t xml:space="preserve">می باشد. 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</w:p>
    <w:p w:rsidR="006B26D0" w:rsidRPr="008E52D3" w:rsidRDefault="006B26D0" w:rsidP="006B26D0">
      <w:pPr>
        <w:pStyle w:val="Header"/>
        <w:bidi/>
        <w:ind w:left="360"/>
        <w:rPr>
          <w:rFonts w:cs="B Zar"/>
          <w:sz w:val="24"/>
          <w:szCs w:val="24"/>
          <w:rtl/>
          <w:lang w:bidi="fa-IR"/>
        </w:rPr>
      </w:pPr>
    </w:p>
    <w:p w:rsidR="006B26D0" w:rsidRPr="005C5C67" w:rsidRDefault="006B26D0" w:rsidP="006B26D0">
      <w:pPr>
        <w:bidi/>
        <w:spacing w:after="0" w:line="240" w:lineRule="auto"/>
        <w:jc w:val="both"/>
        <w:rPr>
          <w:rFonts w:asciiTheme="majorBidi" w:hAnsiTheme="majorBidi" w:cs="B Zar"/>
          <w:b/>
          <w:bCs/>
          <w:color w:val="2E74B5" w:themeColor="accent1" w:themeShade="BF"/>
          <w:sz w:val="24"/>
          <w:szCs w:val="24"/>
          <w:lang w:bidi="fa-IR"/>
        </w:rPr>
      </w:pPr>
      <w:r w:rsidRPr="005C5C67">
        <w:rPr>
          <w:rFonts w:cs="B Zar" w:hint="cs"/>
          <w:b/>
          <w:bCs/>
          <w:color w:val="2E74B5" w:themeColor="accent1" w:themeShade="BF"/>
          <w:sz w:val="24"/>
          <w:szCs w:val="24"/>
          <w:rtl/>
        </w:rPr>
        <w:t>(</w:t>
      </w:r>
      <w:r>
        <w:rPr>
          <w:rFonts w:cs="B Zar" w:hint="cs"/>
          <w:b/>
          <w:bCs/>
          <w:color w:val="2E74B5" w:themeColor="accent1" w:themeShade="BF"/>
          <w:sz w:val="24"/>
          <w:szCs w:val="24"/>
          <w:rtl/>
        </w:rPr>
        <w:t>4</w:t>
      </w:r>
      <w:r w:rsidRPr="005C5C67">
        <w:rPr>
          <w:rFonts w:cs="B Zar" w:hint="cs"/>
          <w:b/>
          <w:bCs/>
          <w:color w:val="2E74B5" w:themeColor="accent1" w:themeShade="BF"/>
          <w:sz w:val="24"/>
          <w:szCs w:val="24"/>
          <w:rtl/>
        </w:rPr>
        <w:t>)</w:t>
      </w:r>
      <w:r>
        <w:rPr>
          <w:rFonts w:asciiTheme="majorBidi" w:hAnsiTheme="majorBidi" w:cs="B Zar" w:hint="cs"/>
          <w:b/>
          <w:bCs/>
          <w:sz w:val="24"/>
          <w:szCs w:val="24"/>
          <w:rtl/>
          <w:lang w:bidi="fa-IR"/>
        </w:rPr>
        <w:t xml:space="preserve"> </w:t>
      </w:r>
      <w:r w:rsidRPr="005C5C67">
        <w:rPr>
          <w:rFonts w:asciiTheme="majorBidi" w:hAnsiTheme="majorBidi" w:cs="B Zar" w:hint="cs"/>
          <w:b/>
          <w:bCs/>
          <w:color w:val="2E74B5" w:themeColor="accent1" w:themeShade="BF"/>
          <w:sz w:val="24"/>
          <w:szCs w:val="24"/>
          <w:rtl/>
          <w:lang w:bidi="fa-IR"/>
        </w:rPr>
        <w:t>شرح دستورالعمل</w:t>
      </w:r>
    </w:p>
    <w:p w:rsidR="006B26D0" w:rsidRPr="000A41BA" w:rsidRDefault="006B26D0" w:rsidP="006B26D0">
      <w:pPr>
        <w:bidi/>
        <w:spacing w:after="0" w:line="240" w:lineRule="auto"/>
        <w:jc w:val="both"/>
        <w:rPr>
          <w:rFonts w:asciiTheme="majorBidi" w:hAnsiTheme="majorBidi" w:cs="B Zar"/>
          <w:b/>
          <w:bCs/>
          <w:sz w:val="24"/>
          <w:szCs w:val="24"/>
          <w:rtl/>
          <w:lang w:bidi="fa-IR"/>
        </w:rPr>
      </w:pPr>
      <w:r w:rsidRPr="000A41BA">
        <w:rPr>
          <w:rFonts w:asciiTheme="majorBidi" w:eastAsia="B Nazanin" w:hAnsiTheme="majorBidi" w:cs="B Zar"/>
          <w:b/>
          <w:bCs/>
          <w:sz w:val="24"/>
          <w:szCs w:val="24"/>
          <w:rtl/>
        </w:rPr>
        <w:t>تناسب تعداد کارکنان در بخش</w:t>
      </w:r>
      <w:r w:rsidRPr="000A41BA">
        <w:rPr>
          <w:rFonts w:asciiTheme="majorBidi" w:eastAsia="B Nazanin" w:hAnsiTheme="majorBidi" w:cs="B Zar" w:hint="cs"/>
          <w:b/>
          <w:bCs/>
          <w:sz w:val="24"/>
          <w:szCs w:val="24"/>
          <w:rtl/>
        </w:rPr>
        <w:t xml:space="preserve"> </w:t>
      </w:r>
      <w:r w:rsidRPr="000A41BA">
        <w:rPr>
          <w:rFonts w:asciiTheme="majorBidi" w:eastAsia="B Nazanin" w:hAnsiTheme="majorBidi" w:cs="B Zar"/>
          <w:b/>
          <w:bCs/>
          <w:sz w:val="24"/>
          <w:szCs w:val="24"/>
          <w:rtl/>
        </w:rPr>
        <w:t>م</w:t>
      </w:r>
      <w:r w:rsidRPr="000A41BA">
        <w:rPr>
          <w:rFonts w:asciiTheme="majorBidi" w:eastAsia="B Nazanin" w:hAnsiTheme="majorBidi" w:cs="B Zar" w:hint="cs"/>
          <w:b/>
          <w:bCs/>
          <w:sz w:val="24"/>
          <w:szCs w:val="24"/>
          <w:rtl/>
        </w:rPr>
        <w:t>ی</w:t>
      </w:r>
      <w:r w:rsidRPr="000A41BA">
        <w:rPr>
          <w:rFonts w:asciiTheme="majorBidi" w:eastAsia="B Nazanin" w:hAnsiTheme="majorBidi" w:cs="B Zar" w:hint="eastAsia"/>
          <w:b/>
          <w:bCs/>
          <w:sz w:val="24"/>
          <w:szCs w:val="24"/>
          <w:rtl/>
        </w:rPr>
        <w:t>کروب</w:t>
      </w:r>
      <w:r w:rsidRPr="000A41BA">
        <w:rPr>
          <w:rFonts w:asciiTheme="majorBidi" w:eastAsia="B Nazanin" w:hAnsiTheme="majorBidi" w:cs="B Zar" w:hint="cs"/>
          <w:b/>
          <w:bCs/>
          <w:sz w:val="24"/>
          <w:szCs w:val="24"/>
          <w:rtl/>
        </w:rPr>
        <w:t xml:space="preserve"> </w:t>
      </w:r>
      <w:r w:rsidRPr="000A41BA">
        <w:rPr>
          <w:rFonts w:asciiTheme="majorBidi" w:eastAsia="B Nazanin" w:hAnsiTheme="majorBidi" w:cs="B Zar" w:hint="eastAsia"/>
          <w:b/>
          <w:bCs/>
          <w:sz w:val="24"/>
          <w:szCs w:val="24"/>
          <w:rtl/>
        </w:rPr>
        <w:t>شناس</w:t>
      </w:r>
      <w:r w:rsidRPr="000A41BA">
        <w:rPr>
          <w:rFonts w:asciiTheme="majorBidi" w:eastAsia="B Nazanin" w:hAnsiTheme="majorBidi" w:cs="B Zar" w:hint="cs"/>
          <w:b/>
          <w:bCs/>
          <w:sz w:val="24"/>
          <w:szCs w:val="24"/>
          <w:rtl/>
        </w:rPr>
        <w:t>ی</w:t>
      </w:r>
      <w:r w:rsidRPr="000A41BA">
        <w:rPr>
          <w:rFonts w:asciiTheme="majorBidi" w:eastAsia="B Nazanin" w:hAnsiTheme="majorBidi" w:cs="B Zar"/>
          <w:b/>
          <w:bCs/>
          <w:sz w:val="24"/>
          <w:szCs w:val="24"/>
          <w:rtl/>
        </w:rPr>
        <w:t xml:space="preserve"> </w:t>
      </w:r>
      <w:r w:rsidRPr="000A41BA">
        <w:rPr>
          <w:rFonts w:asciiTheme="majorBidi" w:eastAsia="B Nazanin" w:hAnsiTheme="majorBidi" w:cs="B Zar" w:hint="cs"/>
          <w:b/>
          <w:bCs/>
          <w:sz w:val="24"/>
          <w:szCs w:val="24"/>
          <w:rtl/>
        </w:rPr>
        <w:t xml:space="preserve">با </w:t>
      </w:r>
      <w:r w:rsidRPr="000A41BA">
        <w:rPr>
          <w:rFonts w:asciiTheme="majorBidi" w:eastAsia="B Nazanin" w:hAnsiTheme="majorBidi" w:cs="B Zar"/>
          <w:b/>
          <w:bCs/>
          <w:sz w:val="24"/>
          <w:szCs w:val="24"/>
          <w:rtl/>
        </w:rPr>
        <w:t>بارکار</w:t>
      </w:r>
      <w:r w:rsidRPr="000A41BA">
        <w:rPr>
          <w:rFonts w:asciiTheme="majorBidi" w:eastAsia="B Nazanin" w:hAnsiTheme="majorBidi" w:cs="B Zar" w:hint="cs"/>
          <w:b/>
          <w:bCs/>
          <w:sz w:val="24"/>
          <w:szCs w:val="24"/>
          <w:rtl/>
        </w:rPr>
        <w:t>ی</w:t>
      </w:r>
      <w:r>
        <w:rPr>
          <w:rFonts w:asciiTheme="majorBidi" w:eastAsia="B Nazanin" w:hAnsiTheme="majorBidi" w:cs="B Zar" w:hint="cs"/>
          <w:b/>
          <w:bCs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/>
          <w:sz w:val="24"/>
          <w:szCs w:val="24"/>
          <w:rtl/>
        </w:rPr>
        <w:t>(</w:t>
      </w:r>
      <w:r w:rsidRPr="00132D61">
        <w:rPr>
          <w:rFonts w:asciiTheme="majorBidi" w:eastAsia="B Nazanin" w:hAnsiTheme="majorBidi" w:cs="B Zar"/>
          <w:sz w:val="20"/>
          <w:szCs w:val="20"/>
        </w:rPr>
        <w:t>Work Load</w:t>
      </w:r>
      <w:r w:rsidRPr="00B51BC1">
        <w:rPr>
          <w:rFonts w:asciiTheme="majorBidi" w:eastAsia="B Nazanin" w:hAnsiTheme="majorBidi" w:cs="B Zar"/>
          <w:sz w:val="24"/>
          <w:szCs w:val="24"/>
          <w:rtl/>
        </w:rPr>
        <w:t>)</w:t>
      </w:r>
    </w:p>
    <w:p w:rsidR="006B26D0" w:rsidRDefault="006B26D0" w:rsidP="006B26D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Theme="majorBidi" w:eastAsia="B Nazanin" w:hAnsiTheme="majorBidi" w:cs="B Zar"/>
          <w:sz w:val="24"/>
          <w:szCs w:val="24"/>
        </w:rPr>
      </w:pPr>
      <w:r w:rsidRPr="00E0582C">
        <w:rPr>
          <w:rStyle w:val="rynqvb"/>
          <w:rFonts w:asciiTheme="majorBidi" w:hAnsiTheme="majorBidi" w:cs="B Zar" w:hint="cs"/>
          <w:rtl/>
        </w:rPr>
        <w:t>یک</w:t>
      </w:r>
      <w:r>
        <w:rPr>
          <w:rStyle w:val="rynqvb"/>
          <w:rFonts w:asciiTheme="majorBidi" w:hAnsiTheme="majorBidi" w:cs="B Zar" w:hint="cs"/>
          <w:rtl/>
        </w:rPr>
        <w:t>ی از</w:t>
      </w:r>
      <w:r w:rsidRPr="00E0582C">
        <w:rPr>
          <w:rStyle w:val="rynqvb"/>
          <w:rFonts w:asciiTheme="majorBidi" w:hAnsiTheme="majorBidi" w:cs="B Zar" w:hint="cs"/>
          <w:rtl/>
        </w:rPr>
        <w:t xml:space="preserve"> </w:t>
      </w:r>
      <w:r w:rsidRPr="00E0582C">
        <w:rPr>
          <w:rStyle w:val="rynqvb"/>
          <w:rFonts w:asciiTheme="majorBidi" w:hAnsiTheme="majorBidi" w:cs="B Zar"/>
          <w:rtl/>
        </w:rPr>
        <w:t>مسئولیت</w:t>
      </w:r>
      <w:r>
        <w:rPr>
          <w:rStyle w:val="rynqvb"/>
          <w:rFonts w:asciiTheme="majorBidi" w:hAnsiTheme="majorBidi" w:cs="B Zar" w:hint="cs"/>
          <w:rtl/>
        </w:rPr>
        <w:t xml:space="preserve"> های</w:t>
      </w:r>
      <w:r w:rsidRPr="00E0582C">
        <w:rPr>
          <w:rStyle w:val="rynqvb"/>
          <w:rFonts w:asciiTheme="majorBidi" w:hAnsiTheme="majorBidi" w:cs="B Zar"/>
          <w:rtl/>
        </w:rPr>
        <w:t xml:space="preserve"> مدیر </w:t>
      </w:r>
      <w:r>
        <w:rPr>
          <w:rStyle w:val="rynqvb"/>
          <w:rFonts w:asciiTheme="majorBidi" w:hAnsiTheme="majorBidi" w:cs="B Zar"/>
          <w:rtl/>
        </w:rPr>
        <w:t>آزمایش</w:t>
      </w:r>
      <w:r w:rsidRPr="00E0582C">
        <w:rPr>
          <w:rStyle w:val="rynqvb"/>
          <w:rFonts w:asciiTheme="majorBidi" w:hAnsiTheme="majorBidi" w:cs="B Zar"/>
          <w:rtl/>
        </w:rPr>
        <w:t xml:space="preserve">گاه پزشکی </w:t>
      </w:r>
      <w:r w:rsidRPr="00E0582C">
        <w:rPr>
          <w:rStyle w:val="rynqvb"/>
          <w:rFonts w:asciiTheme="majorBidi" w:hAnsiTheme="majorBidi" w:cs="B Zar" w:hint="cs"/>
          <w:rtl/>
        </w:rPr>
        <w:t xml:space="preserve">این </w:t>
      </w:r>
      <w:r w:rsidRPr="00E0582C">
        <w:rPr>
          <w:rStyle w:val="rynqvb"/>
          <w:rFonts w:asciiTheme="majorBidi" w:hAnsiTheme="majorBidi" w:cs="B Zar"/>
          <w:rtl/>
        </w:rPr>
        <w:t>است که از پرسنل واجد شرایط</w:t>
      </w:r>
      <w:r>
        <w:rPr>
          <w:rStyle w:val="rynqvb"/>
          <w:rFonts w:asciiTheme="majorBidi" w:hAnsiTheme="majorBidi" w:cs="B Zar" w:hint="cs"/>
          <w:rtl/>
        </w:rPr>
        <w:t xml:space="preserve"> و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دارا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>ی</w:t>
      </w:r>
      <w:r w:rsidRPr="00B51BC1">
        <w:rPr>
          <w:rFonts w:asciiTheme="majorBidi" w:eastAsia="B Nazanin" w:hAnsiTheme="majorBidi" w:cs="B Zar"/>
          <w:sz w:val="24"/>
          <w:szCs w:val="24"/>
          <w:rtl/>
        </w:rPr>
        <w:t xml:space="preserve"> صل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>ا</w:t>
      </w:r>
      <w:r w:rsidRPr="00B51BC1">
        <w:rPr>
          <w:rFonts w:asciiTheme="majorBidi" w:eastAsia="B Nazanin" w:hAnsiTheme="majorBidi" w:cs="B Zar"/>
          <w:sz w:val="24"/>
          <w:szCs w:val="24"/>
          <w:rtl/>
        </w:rPr>
        <w:t>ح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>ی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ت</w:t>
      </w:r>
      <w:r w:rsidRPr="00E0582C">
        <w:rPr>
          <w:rStyle w:val="rynqvb"/>
          <w:rFonts w:asciiTheme="majorBidi" w:hAnsiTheme="majorBidi" w:cs="B Zar"/>
          <w:rtl/>
        </w:rPr>
        <w:t xml:space="preserve"> </w:t>
      </w:r>
      <w:r w:rsidRPr="00E0582C">
        <w:rPr>
          <w:rStyle w:val="rynqvb"/>
          <w:rFonts w:asciiTheme="majorBidi" w:hAnsiTheme="majorBidi" w:cs="B Zar" w:hint="cs"/>
          <w:rtl/>
        </w:rPr>
        <w:t xml:space="preserve">و به تعداد </w:t>
      </w:r>
      <w:r w:rsidRPr="00E0582C">
        <w:rPr>
          <w:rStyle w:val="rynqvb"/>
          <w:rFonts w:asciiTheme="majorBidi" w:hAnsiTheme="majorBidi" w:cs="B Zar"/>
          <w:rtl/>
        </w:rPr>
        <w:t>کافی</w:t>
      </w:r>
      <w:r w:rsidRPr="00E0582C">
        <w:rPr>
          <w:rStyle w:val="rynqvb"/>
          <w:rFonts w:asciiTheme="majorBidi" w:hAnsiTheme="majorBidi" w:cs="B Zar" w:hint="cs"/>
          <w:rtl/>
        </w:rPr>
        <w:t xml:space="preserve"> نسبت به حجم کاری</w:t>
      </w:r>
      <w:r>
        <w:rPr>
          <w:rStyle w:val="rynqvb"/>
          <w:rFonts w:asciiTheme="majorBidi" w:hAnsiTheme="majorBidi" w:cs="B Zar" w:hint="cs"/>
          <w:rtl/>
        </w:rPr>
        <w:t xml:space="preserve">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و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دامنه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فعال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>ی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ت</w:t>
      </w:r>
      <w:r w:rsidRPr="00E0582C">
        <w:rPr>
          <w:rStyle w:val="rynqvb"/>
          <w:rFonts w:asciiTheme="majorBidi" w:hAnsiTheme="majorBidi" w:cs="B Zar"/>
          <w:rtl/>
        </w:rPr>
        <w:t xml:space="preserve"> استفاده کند</w:t>
      </w:r>
      <w:r>
        <w:rPr>
          <w:rFonts w:asciiTheme="majorBidi" w:eastAsia="B Nazanin" w:hAnsiTheme="majorBidi" w:cs="B Zar" w:hint="cs"/>
          <w:sz w:val="24"/>
          <w:szCs w:val="24"/>
          <w:rtl/>
        </w:rPr>
        <w:t xml:space="preserve"> و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به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تعداد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کاف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ی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پرسنل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را</w:t>
      </w:r>
      <w:r w:rsidRPr="00B51BC1">
        <w:rPr>
          <w:rFonts w:asciiTheme="majorBidi" w:eastAsia="B Nazanin" w:hAnsiTheme="majorBidi" w:cs="B Zar"/>
          <w:sz w:val="24"/>
          <w:szCs w:val="24"/>
          <w:rtl/>
        </w:rPr>
        <w:t xml:space="preserve"> برا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ی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انجام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امور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فن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ی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به</w:t>
      </w:r>
      <w:r w:rsidRPr="00B51BC1">
        <w:rPr>
          <w:rFonts w:asciiTheme="majorBidi" w:eastAsia="B Nazanin" w:hAnsiTheme="majorBidi" w:cs="B Zar"/>
          <w:sz w:val="24"/>
          <w:szCs w:val="24"/>
          <w:rtl/>
        </w:rPr>
        <w:t xml:space="preserve"> کار گ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>ی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رد</w:t>
      </w:r>
      <w:r w:rsidRPr="0009612F">
        <w:rPr>
          <w:rFonts w:asciiTheme="majorBidi" w:eastAsia="B Nazanin" w:hAnsiTheme="majorBidi" w:cs="B Zar" w:hint="eastAsia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در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حد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>ی</w:t>
      </w:r>
      <w:r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که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>
        <w:rPr>
          <w:rFonts w:asciiTheme="majorBidi" w:eastAsia="B Nazanin" w:hAnsiTheme="majorBidi" w:cs="B Zar" w:hint="eastAsia"/>
          <w:sz w:val="24"/>
          <w:szCs w:val="24"/>
          <w:rtl/>
        </w:rPr>
        <w:t>تأثیر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سوء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برک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>ی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ف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>ی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ت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خدمت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ارائه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شده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نداشته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باشد</w:t>
      </w:r>
      <w:r w:rsidRPr="00B51BC1">
        <w:rPr>
          <w:rFonts w:asciiTheme="majorBidi" w:eastAsia="B Nazanin" w:hAnsiTheme="majorBidi" w:cs="B Zar"/>
          <w:sz w:val="24"/>
          <w:szCs w:val="24"/>
          <w:rtl/>
        </w:rPr>
        <w:t>.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>
        <w:rPr>
          <w:rFonts w:asciiTheme="majorBidi" w:eastAsia="B Nazanin" w:hAnsiTheme="majorBidi" w:cs="B Zar" w:hint="cs"/>
          <w:sz w:val="24"/>
          <w:szCs w:val="24"/>
          <w:rtl/>
        </w:rPr>
        <w:t xml:space="preserve">  </w:t>
      </w:r>
    </w:p>
    <w:p w:rsidR="006B26D0" w:rsidRPr="003305CF" w:rsidRDefault="006B26D0" w:rsidP="006B26D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Style w:val="rynqvb"/>
          <w:rFonts w:asciiTheme="majorBidi" w:eastAsia="B Nazanin" w:hAnsiTheme="majorBidi" w:cs="B Zar"/>
          <w:rtl/>
        </w:rPr>
      </w:pPr>
      <w:r w:rsidRPr="003305CF">
        <w:rPr>
          <w:rStyle w:val="rynqvb"/>
          <w:rFonts w:asciiTheme="majorBidi" w:hAnsiTheme="majorBidi" w:cs="B Zar"/>
          <w:rtl/>
        </w:rPr>
        <w:t xml:space="preserve">به عنوان مثال، مطالعات منتشر شده در مورد پرسنل </w:t>
      </w:r>
      <w:r>
        <w:rPr>
          <w:rStyle w:val="rynqvb"/>
          <w:rFonts w:asciiTheme="majorBidi" w:hAnsiTheme="majorBidi" w:cs="B Zar"/>
          <w:rtl/>
        </w:rPr>
        <w:t>آزمایش</w:t>
      </w:r>
      <w:r w:rsidRPr="003305CF">
        <w:rPr>
          <w:rStyle w:val="rynqvb"/>
          <w:rFonts w:asciiTheme="majorBidi" w:hAnsiTheme="majorBidi" w:cs="B Zar"/>
          <w:rtl/>
        </w:rPr>
        <w:t>گاه های ویروس شناسی یک تکنسین به ازای هر 500 تا 1000 نمونه در سال را پیشنهاد می کند</w:t>
      </w:r>
      <w:r w:rsidRPr="003305CF">
        <w:rPr>
          <w:rStyle w:val="rynqvb"/>
          <w:rFonts w:asciiTheme="majorBidi" w:hAnsiTheme="majorBidi" w:cs="B Zar"/>
        </w:rPr>
        <w:t>.</w:t>
      </w:r>
      <w:r w:rsidRPr="003305CF">
        <w:rPr>
          <w:rStyle w:val="rynqvb"/>
          <w:rFonts w:asciiTheme="majorBidi" w:hAnsiTheme="majorBidi" w:cs="B Zar"/>
          <w:rtl/>
        </w:rPr>
        <w:t xml:space="preserve"> </w:t>
      </w:r>
      <w:r w:rsidRPr="003305CF">
        <w:rPr>
          <w:rStyle w:val="rynqvb"/>
          <w:rFonts w:asciiTheme="majorBidi" w:hAnsiTheme="majorBidi" w:cs="B Zar" w:hint="cs"/>
          <w:rtl/>
        </w:rPr>
        <w:t xml:space="preserve"> </w:t>
      </w:r>
      <w:r>
        <w:rPr>
          <w:rStyle w:val="rynqvb"/>
          <w:rFonts w:asciiTheme="majorBidi" w:eastAsia="B Nazanin" w:hAnsiTheme="majorBidi" w:cs="B Zar" w:hint="cs"/>
          <w:rtl/>
        </w:rPr>
        <w:t xml:space="preserve">  </w:t>
      </w:r>
    </w:p>
    <w:p w:rsidR="006B26D0" w:rsidRDefault="006B26D0" w:rsidP="006B26D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Theme="majorBidi" w:eastAsia="B Nazanin" w:hAnsiTheme="majorBidi" w:cs="B Zar"/>
          <w:sz w:val="24"/>
          <w:szCs w:val="24"/>
        </w:rPr>
      </w:pPr>
      <w:r w:rsidRPr="00B51BC1">
        <w:rPr>
          <w:rFonts w:asciiTheme="majorBidi" w:eastAsia="B Nazanin" w:hAnsiTheme="majorBidi" w:cs="B Zar"/>
          <w:sz w:val="24"/>
          <w:szCs w:val="24"/>
          <w:rtl/>
        </w:rPr>
        <w:lastRenderedPageBreak/>
        <w:t>توصيه م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>ی</w:t>
      </w:r>
      <w:r w:rsidRPr="00B51BC1">
        <w:rPr>
          <w:rFonts w:asciiTheme="majorBidi" w:eastAsia="B Nazanin" w:hAnsiTheme="majorBidi" w:cs="B Zar"/>
          <w:sz w:val="24"/>
          <w:szCs w:val="24"/>
          <w:rtl/>
        </w:rPr>
        <w:t xml:space="preserve"> شود در بخش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/>
          <w:sz w:val="24"/>
          <w:szCs w:val="24"/>
          <w:rtl/>
        </w:rPr>
        <w:t>ميکروب</w:t>
      </w:r>
      <w:r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شناس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>ی</w:t>
      </w:r>
      <w:r w:rsidRPr="00B51BC1">
        <w:rPr>
          <w:rFonts w:asciiTheme="majorBidi" w:eastAsia="B Nazanin" w:hAnsiTheme="majorBidi" w:cs="B Zar"/>
          <w:sz w:val="24"/>
          <w:szCs w:val="24"/>
          <w:rtl/>
        </w:rPr>
        <w:t xml:space="preserve"> برا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ی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انجام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کار</w:t>
      </w:r>
      <w:r w:rsidRPr="00B51BC1">
        <w:rPr>
          <w:rFonts w:asciiTheme="majorBidi" w:eastAsia="B Nazanin" w:hAnsiTheme="majorBidi" w:cs="B Zar"/>
          <w:sz w:val="24"/>
          <w:szCs w:val="24"/>
          <w:rtl/>
        </w:rPr>
        <w:t xml:space="preserve"> با کيفيت مطلوب، به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ازا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>ی</w:t>
      </w:r>
      <w:r w:rsidRPr="00B51BC1">
        <w:rPr>
          <w:rFonts w:asciiTheme="majorBidi" w:eastAsia="B Nazanin" w:hAnsiTheme="majorBidi" w:cs="B Zar"/>
          <w:sz w:val="24"/>
          <w:szCs w:val="24"/>
          <w:rtl/>
        </w:rPr>
        <w:t>40-30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/>
          <w:sz w:val="24"/>
          <w:szCs w:val="24"/>
          <w:rtl/>
        </w:rPr>
        <w:t>نمونه متنوع بالين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ی 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در</w:t>
      </w:r>
      <w:r w:rsidRPr="00B51BC1">
        <w:rPr>
          <w:rFonts w:asciiTheme="majorBidi" w:eastAsia="B Nazanin" w:hAnsiTheme="majorBidi" w:cs="B Zar"/>
          <w:sz w:val="24"/>
          <w:szCs w:val="24"/>
          <w:rtl/>
        </w:rPr>
        <w:t xml:space="preserve"> هر روز</w:t>
      </w:r>
      <w:r w:rsidRPr="00B51BC1">
        <w:rPr>
          <w:rFonts w:asciiTheme="majorBidi" w:eastAsia="B Nazanin" w:hAnsiTheme="majorBidi" w:cs="B Zar" w:hint="eastAsia"/>
          <w:sz w:val="24"/>
          <w:szCs w:val="24"/>
          <w:rtl/>
        </w:rPr>
        <w:t>،</w:t>
      </w:r>
      <w:r w:rsidRPr="00B51BC1">
        <w:rPr>
          <w:rFonts w:asciiTheme="majorBidi" w:eastAsia="B Nazanin" w:hAnsiTheme="majorBidi" w:cs="B Zar"/>
          <w:sz w:val="24"/>
          <w:szCs w:val="24"/>
          <w:rtl/>
        </w:rPr>
        <w:t xml:space="preserve"> يک پرسنل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/>
          <w:sz w:val="24"/>
          <w:szCs w:val="24"/>
          <w:rtl/>
        </w:rPr>
        <w:t>ثابت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/>
          <w:sz w:val="24"/>
          <w:szCs w:val="24"/>
          <w:rtl/>
        </w:rPr>
        <w:t>در شيفت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/>
          <w:sz w:val="24"/>
          <w:szCs w:val="24"/>
          <w:rtl/>
        </w:rPr>
        <w:t>صبح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/>
          <w:sz w:val="24"/>
          <w:szCs w:val="24"/>
          <w:rtl/>
        </w:rPr>
        <w:t>به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/>
          <w:sz w:val="24"/>
          <w:szCs w:val="24"/>
          <w:rtl/>
        </w:rPr>
        <w:t>کار گرفته</w:t>
      </w:r>
      <w:r w:rsidRPr="00B51BC1">
        <w:rPr>
          <w:rFonts w:asciiTheme="majorBidi" w:eastAsia="B Nazanin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eastAsia="B Nazanin" w:hAnsiTheme="majorBidi" w:cs="B Zar"/>
          <w:sz w:val="24"/>
          <w:szCs w:val="24"/>
          <w:rtl/>
        </w:rPr>
        <w:t>شود.</w:t>
      </w:r>
      <w:r>
        <w:rPr>
          <w:rFonts w:asciiTheme="majorBidi" w:eastAsia="B Nazanin" w:hAnsiTheme="majorBidi" w:cs="B Zar" w:hint="cs"/>
          <w:sz w:val="24"/>
          <w:szCs w:val="24"/>
          <w:rtl/>
        </w:rPr>
        <w:t xml:space="preserve">   </w:t>
      </w:r>
    </w:p>
    <w:p w:rsidR="006B26D0" w:rsidRDefault="006B26D0" w:rsidP="006B26D0">
      <w:pPr>
        <w:bidi/>
        <w:spacing w:after="0" w:line="240" w:lineRule="auto"/>
        <w:jc w:val="both"/>
        <w:rPr>
          <w:rFonts w:asciiTheme="majorBidi" w:hAnsiTheme="majorBidi" w:cs="B Zar"/>
          <w:b/>
          <w:bCs/>
          <w:sz w:val="24"/>
          <w:szCs w:val="24"/>
          <w:rtl/>
          <w:lang w:bidi="fa-IR"/>
        </w:rPr>
      </w:pPr>
    </w:p>
    <w:p w:rsidR="006B26D0" w:rsidRPr="00B51BC1" w:rsidRDefault="006B26D0" w:rsidP="006B26D0">
      <w:pPr>
        <w:bidi/>
        <w:spacing w:after="0" w:line="240" w:lineRule="auto"/>
        <w:jc w:val="both"/>
        <w:rPr>
          <w:rFonts w:asciiTheme="majorBidi" w:hAnsiTheme="majorBidi" w:cs="B Zar"/>
          <w:b/>
          <w:bCs/>
          <w:sz w:val="24"/>
          <w:szCs w:val="24"/>
          <w:rtl/>
          <w:lang w:bidi="fa-IR"/>
        </w:rPr>
      </w:pPr>
      <w:r w:rsidRPr="00B51BC1">
        <w:rPr>
          <w:rFonts w:asciiTheme="majorBidi" w:hAnsiTheme="majorBidi" w:cs="B Zar"/>
          <w:b/>
          <w:bCs/>
          <w:sz w:val="24"/>
          <w:szCs w:val="24"/>
          <w:rtl/>
          <w:lang w:bidi="fa-IR"/>
        </w:rPr>
        <w:t>صل</w:t>
      </w:r>
      <w:r w:rsidRPr="00B51BC1">
        <w:rPr>
          <w:rFonts w:asciiTheme="majorBidi" w:hAnsiTheme="majorBidi" w:cs="B Zar" w:hint="cs"/>
          <w:b/>
          <w:bCs/>
          <w:sz w:val="24"/>
          <w:szCs w:val="24"/>
          <w:rtl/>
          <w:lang w:bidi="fa-IR"/>
        </w:rPr>
        <w:t>ا</w:t>
      </w:r>
      <w:r w:rsidRPr="00B51BC1">
        <w:rPr>
          <w:rFonts w:asciiTheme="majorBidi" w:hAnsiTheme="majorBidi" w:cs="B Zar"/>
          <w:b/>
          <w:bCs/>
          <w:sz w:val="24"/>
          <w:szCs w:val="24"/>
          <w:rtl/>
          <w:lang w:bidi="fa-IR"/>
        </w:rPr>
        <w:t>ح</w:t>
      </w:r>
      <w:r w:rsidRPr="00B51BC1">
        <w:rPr>
          <w:rFonts w:asciiTheme="majorBidi" w:hAnsiTheme="majorBidi" w:cs="B Zar" w:hint="cs"/>
          <w:b/>
          <w:bCs/>
          <w:sz w:val="24"/>
          <w:szCs w:val="24"/>
          <w:rtl/>
          <w:lang w:bidi="fa-IR"/>
        </w:rPr>
        <w:t>ی</w:t>
      </w:r>
      <w:r w:rsidRPr="00B51BC1">
        <w:rPr>
          <w:rFonts w:asciiTheme="majorBidi" w:hAnsiTheme="majorBidi" w:cs="B Zar" w:hint="eastAsia"/>
          <w:b/>
          <w:bCs/>
          <w:sz w:val="24"/>
          <w:szCs w:val="24"/>
          <w:rtl/>
          <w:lang w:bidi="fa-IR"/>
        </w:rPr>
        <w:t>ت</w:t>
      </w:r>
      <w:r w:rsidRPr="00B51BC1">
        <w:rPr>
          <w:rFonts w:asciiTheme="majorBidi" w:hAnsiTheme="majorBidi" w:cs="B Zar"/>
          <w:b/>
          <w:bCs/>
          <w:sz w:val="24"/>
          <w:szCs w:val="24"/>
          <w:rtl/>
          <w:lang w:bidi="fa-IR"/>
        </w:rPr>
        <w:t xml:space="preserve"> </w:t>
      </w:r>
      <w:r w:rsidRPr="00B51BC1">
        <w:rPr>
          <w:rFonts w:asciiTheme="majorBidi" w:hAnsiTheme="majorBidi" w:cs="B Zar" w:hint="eastAsia"/>
          <w:b/>
          <w:bCs/>
          <w:sz w:val="24"/>
          <w:szCs w:val="24"/>
          <w:rtl/>
          <w:lang w:bidi="fa-IR"/>
        </w:rPr>
        <w:t>مسئول</w:t>
      </w:r>
      <w:r w:rsidRPr="00B51BC1">
        <w:rPr>
          <w:rFonts w:asciiTheme="majorBidi" w:hAnsiTheme="majorBidi" w:cs="B Zar"/>
          <w:b/>
          <w:bCs/>
          <w:sz w:val="24"/>
          <w:szCs w:val="24"/>
          <w:rtl/>
          <w:lang w:bidi="fa-IR"/>
        </w:rPr>
        <w:t xml:space="preserve"> و</w:t>
      </w:r>
      <w:r w:rsidRPr="00B51BC1">
        <w:rPr>
          <w:rFonts w:asciiTheme="majorBidi" w:hAnsiTheme="majorBidi" w:cs="B Zar" w:hint="cs"/>
          <w:b/>
          <w:bCs/>
          <w:sz w:val="24"/>
          <w:szCs w:val="24"/>
          <w:rtl/>
          <w:lang w:bidi="fa-IR"/>
        </w:rPr>
        <w:t xml:space="preserve"> </w:t>
      </w:r>
      <w:r w:rsidRPr="00B51BC1">
        <w:rPr>
          <w:rFonts w:asciiTheme="majorBidi" w:hAnsiTheme="majorBidi" w:cs="B Zar"/>
          <w:b/>
          <w:bCs/>
          <w:sz w:val="24"/>
          <w:szCs w:val="24"/>
          <w:rtl/>
          <w:lang w:bidi="fa-IR"/>
        </w:rPr>
        <w:t>کارکنان بخش باکتر</w:t>
      </w:r>
      <w:r w:rsidRPr="00B51BC1">
        <w:rPr>
          <w:rFonts w:asciiTheme="majorBidi" w:hAnsiTheme="majorBidi" w:cs="B Zar" w:hint="cs"/>
          <w:b/>
          <w:bCs/>
          <w:sz w:val="24"/>
          <w:szCs w:val="24"/>
          <w:rtl/>
          <w:lang w:bidi="fa-IR"/>
        </w:rPr>
        <w:t>ی</w:t>
      </w:r>
      <w:r w:rsidRPr="00B51BC1">
        <w:rPr>
          <w:rFonts w:asciiTheme="majorBidi" w:hAnsiTheme="majorBidi" w:cs="B Zar"/>
          <w:b/>
          <w:bCs/>
          <w:sz w:val="24"/>
          <w:szCs w:val="24"/>
          <w:rtl/>
          <w:lang w:bidi="fa-IR"/>
        </w:rPr>
        <w:t xml:space="preserve"> شناس</w:t>
      </w:r>
      <w:r w:rsidRPr="00B51BC1">
        <w:rPr>
          <w:rFonts w:asciiTheme="majorBidi" w:hAnsiTheme="majorBidi" w:cs="B Zar" w:hint="cs"/>
          <w:b/>
          <w:bCs/>
          <w:sz w:val="24"/>
          <w:szCs w:val="24"/>
          <w:rtl/>
          <w:lang w:bidi="fa-IR"/>
        </w:rPr>
        <w:t>ی</w:t>
      </w:r>
      <w:r>
        <w:rPr>
          <w:rFonts w:asciiTheme="majorBidi" w:hAnsiTheme="majorBidi" w:cs="B Zar" w:hint="cs"/>
          <w:b/>
          <w:bCs/>
          <w:sz w:val="24"/>
          <w:szCs w:val="24"/>
          <w:rtl/>
          <w:lang w:bidi="fa-IR"/>
        </w:rPr>
        <w:t xml:space="preserve"> </w:t>
      </w:r>
      <w:r w:rsidRPr="00B51BC1">
        <w:rPr>
          <w:rFonts w:asciiTheme="majorBidi" w:hAnsiTheme="majorBidi" w:cs="B Zar"/>
          <w:b/>
          <w:bCs/>
          <w:sz w:val="24"/>
          <w:szCs w:val="24"/>
          <w:rtl/>
          <w:lang w:bidi="fa-IR"/>
        </w:rPr>
        <w:t xml:space="preserve"> </w:t>
      </w:r>
      <w:r>
        <w:rPr>
          <w:rFonts w:asciiTheme="majorBidi" w:hAnsiTheme="majorBidi" w:cs="B Zar" w:hint="cs"/>
          <w:b/>
          <w:bCs/>
          <w:sz w:val="24"/>
          <w:szCs w:val="24"/>
          <w:rtl/>
          <w:lang w:bidi="fa-IR"/>
        </w:rPr>
        <w:t xml:space="preserve">  </w:t>
      </w:r>
    </w:p>
    <w:p w:rsidR="006B26D0" w:rsidRPr="00B51BC1" w:rsidRDefault="006B26D0" w:rsidP="006B26D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ajorBidi" w:hAnsiTheme="majorBidi" w:cs="B Zar"/>
          <w:sz w:val="24"/>
          <w:szCs w:val="24"/>
          <w:rtl/>
        </w:rPr>
      </w:pPr>
      <w:r w:rsidRPr="00B51BC1">
        <w:rPr>
          <w:rFonts w:asciiTheme="majorBidi" w:hAnsiTheme="majorBidi" w:cs="B Zar" w:hint="cs"/>
          <w:sz w:val="24"/>
          <w:szCs w:val="24"/>
          <w:rtl/>
        </w:rPr>
        <w:t xml:space="preserve">باید </w:t>
      </w:r>
      <w:r w:rsidRPr="00B51BC1">
        <w:rPr>
          <w:rFonts w:asciiTheme="majorBidi" w:hAnsiTheme="majorBidi" w:cs="B Zar"/>
          <w:sz w:val="24"/>
          <w:szCs w:val="24"/>
          <w:rtl/>
        </w:rPr>
        <w:t>حداقل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/>
          <w:sz w:val="24"/>
          <w:szCs w:val="24"/>
          <w:rtl/>
        </w:rPr>
        <w:t>پنجاه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/>
          <w:sz w:val="24"/>
          <w:szCs w:val="24"/>
          <w:rtl/>
        </w:rPr>
        <w:t>درصد کارکنان،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/>
          <w:sz w:val="24"/>
          <w:szCs w:val="24"/>
          <w:rtl/>
        </w:rPr>
        <w:t>4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/>
          <w:sz w:val="24"/>
          <w:szCs w:val="24"/>
          <w:rtl/>
        </w:rPr>
        <w:t>سال سابقه کار م</w:t>
      </w:r>
      <w:r w:rsidRPr="00B51BC1">
        <w:rPr>
          <w:rFonts w:asciiTheme="majorBidi" w:hAnsiTheme="majorBidi" w:cs="B Zar" w:hint="cs"/>
          <w:sz w:val="24"/>
          <w:szCs w:val="24"/>
          <w:rtl/>
        </w:rPr>
        <w:t>ی</w:t>
      </w:r>
      <w:r w:rsidRPr="00B51BC1">
        <w:rPr>
          <w:rFonts w:asciiTheme="majorBidi" w:hAnsiTheme="majorBidi" w:cs="B Zar" w:hint="eastAsia"/>
          <w:sz w:val="24"/>
          <w:szCs w:val="24"/>
          <w:rtl/>
        </w:rPr>
        <w:t>کروب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 شناس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ی </w:t>
      </w:r>
      <w:r w:rsidRPr="00B51BC1">
        <w:rPr>
          <w:rFonts w:asciiTheme="majorBidi" w:hAnsiTheme="majorBidi" w:cs="B Zar" w:hint="eastAsia"/>
          <w:sz w:val="24"/>
          <w:szCs w:val="24"/>
          <w:rtl/>
        </w:rPr>
        <w:t>ز</w:t>
      </w:r>
      <w:r w:rsidRPr="00B51BC1">
        <w:rPr>
          <w:rFonts w:asciiTheme="majorBidi" w:hAnsiTheme="majorBidi" w:cs="B Zar" w:hint="cs"/>
          <w:sz w:val="24"/>
          <w:szCs w:val="24"/>
          <w:rtl/>
        </w:rPr>
        <w:t>ی</w:t>
      </w:r>
      <w:r w:rsidRPr="00B51BC1">
        <w:rPr>
          <w:rFonts w:asciiTheme="majorBidi" w:hAnsiTheme="majorBidi" w:cs="B Zar" w:hint="eastAsia"/>
          <w:sz w:val="24"/>
          <w:szCs w:val="24"/>
          <w:rtl/>
        </w:rPr>
        <w:t>ر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 نظر فرد با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/>
          <w:sz w:val="24"/>
          <w:szCs w:val="24"/>
          <w:rtl/>
        </w:rPr>
        <w:t>صل</w:t>
      </w:r>
      <w:r w:rsidRPr="00B51BC1">
        <w:rPr>
          <w:rFonts w:asciiTheme="majorBidi" w:hAnsiTheme="majorBidi" w:cs="B Zar" w:hint="cs"/>
          <w:sz w:val="24"/>
          <w:szCs w:val="24"/>
          <w:rtl/>
        </w:rPr>
        <w:t>ا</w:t>
      </w:r>
      <w:r w:rsidRPr="00B51BC1">
        <w:rPr>
          <w:rFonts w:asciiTheme="majorBidi" w:hAnsiTheme="majorBidi" w:cs="B Zar"/>
          <w:sz w:val="24"/>
          <w:szCs w:val="24"/>
          <w:rtl/>
        </w:rPr>
        <w:t>ح</w:t>
      </w:r>
      <w:r w:rsidRPr="00B51BC1">
        <w:rPr>
          <w:rFonts w:asciiTheme="majorBidi" w:hAnsiTheme="majorBidi" w:cs="B Zar" w:hint="cs"/>
          <w:sz w:val="24"/>
          <w:szCs w:val="24"/>
          <w:rtl/>
        </w:rPr>
        <w:t>ی</w:t>
      </w:r>
      <w:r w:rsidRPr="00B51BC1">
        <w:rPr>
          <w:rFonts w:asciiTheme="majorBidi" w:hAnsiTheme="majorBidi" w:cs="B Zar" w:hint="eastAsia"/>
          <w:sz w:val="24"/>
          <w:szCs w:val="24"/>
          <w:rtl/>
        </w:rPr>
        <w:t>ت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 و با تجرب</w:t>
      </w:r>
      <w:r w:rsidRPr="00B51BC1">
        <w:rPr>
          <w:rFonts w:asciiTheme="majorBidi" w:hAnsiTheme="majorBidi" w:cs="B Zar" w:hint="cs"/>
          <w:sz w:val="24"/>
          <w:szCs w:val="24"/>
          <w:rtl/>
        </w:rPr>
        <w:t>ۀ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 کار در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B51BC1">
        <w:rPr>
          <w:rFonts w:asciiTheme="majorBidi" w:hAnsiTheme="majorBidi" w:cs="B Zar" w:hint="eastAsia"/>
          <w:sz w:val="24"/>
          <w:szCs w:val="24"/>
          <w:rtl/>
        </w:rPr>
        <w:t>گاه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 بال</w:t>
      </w:r>
      <w:r w:rsidRPr="00B51BC1">
        <w:rPr>
          <w:rFonts w:asciiTheme="majorBidi" w:hAnsiTheme="majorBidi" w:cs="B Zar" w:hint="cs"/>
          <w:sz w:val="24"/>
          <w:szCs w:val="24"/>
          <w:rtl/>
        </w:rPr>
        <w:t>ی</w:t>
      </w:r>
      <w:r w:rsidRPr="00B51BC1">
        <w:rPr>
          <w:rFonts w:asciiTheme="majorBidi" w:hAnsiTheme="majorBidi" w:cs="B Zar" w:hint="eastAsia"/>
          <w:sz w:val="24"/>
          <w:szCs w:val="24"/>
          <w:rtl/>
        </w:rPr>
        <w:t>ن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ی </w:t>
      </w:r>
      <w:r w:rsidRPr="00B51BC1">
        <w:rPr>
          <w:rFonts w:asciiTheme="majorBidi" w:hAnsiTheme="majorBidi" w:cs="B Zar" w:hint="eastAsia"/>
          <w:sz w:val="24"/>
          <w:szCs w:val="24"/>
          <w:rtl/>
        </w:rPr>
        <w:t>داشته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 w:hint="eastAsia"/>
          <w:sz w:val="24"/>
          <w:szCs w:val="24"/>
          <w:rtl/>
        </w:rPr>
        <w:t>باشند</w:t>
      </w:r>
      <w:r w:rsidRPr="00B51BC1">
        <w:rPr>
          <w:rFonts w:asciiTheme="majorBidi" w:hAnsiTheme="majorBidi" w:cs="B Zar"/>
          <w:sz w:val="24"/>
          <w:szCs w:val="24"/>
          <w:rtl/>
        </w:rPr>
        <w:t>.</w:t>
      </w:r>
      <w:r>
        <w:rPr>
          <w:rFonts w:asciiTheme="majorBidi" w:hAnsiTheme="majorBidi" w:cs="B Zar" w:hint="cs"/>
          <w:sz w:val="24"/>
          <w:szCs w:val="24"/>
          <w:rtl/>
        </w:rPr>
        <w:t xml:space="preserve">  </w:t>
      </w:r>
    </w:p>
    <w:p w:rsidR="006B26D0" w:rsidRPr="00B51BC1" w:rsidRDefault="006B26D0" w:rsidP="006B26D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ميزان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/>
          <w:sz w:val="24"/>
          <w:szCs w:val="24"/>
          <w:rtl/>
        </w:rPr>
        <w:t>تحصي</w:t>
      </w:r>
      <w:r w:rsidRPr="00B51BC1">
        <w:rPr>
          <w:rFonts w:asciiTheme="majorBidi" w:hAnsiTheme="majorBidi" w:cs="B Zar" w:hint="cs"/>
          <w:sz w:val="24"/>
          <w:szCs w:val="24"/>
          <w:rtl/>
        </w:rPr>
        <w:t>لا</w:t>
      </w:r>
      <w:r w:rsidRPr="00B51BC1">
        <w:rPr>
          <w:rFonts w:asciiTheme="majorBidi" w:hAnsiTheme="majorBidi" w:cs="B Zar"/>
          <w:sz w:val="24"/>
          <w:szCs w:val="24"/>
          <w:rtl/>
        </w:rPr>
        <w:t>ت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/>
          <w:sz w:val="24"/>
          <w:szCs w:val="24"/>
          <w:rtl/>
        </w:rPr>
        <w:t>مسئول بخش باکتر</w:t>
      </w:r>
      <w:r w:rsidRPr="00B51BC1">
        <w:rPr>
          <w:rFonts w:asciiTheme="majorBidi" w:hAnsiTheme="majorBidi" w:cs="B Zar" w:hint="cs"/>
          <w:sz w:val="24"/>
          <w:szCs w:val="24"/>
          <w:rtl/>
        </w:rPr>
        <w:t>ی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 شناس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ی در ارزیابی بخش میکروب شناسی دارای امتیاز می باشد. داشتن مدرک دکتری مرتبط با بخش میکروب شناسی بالاترین امتیاز را دارد. </w:t>
      </w:r>
      <w:r>
        <w:rPr>
          <w:rFonts w:asciiTheme="majorBidi" w:hAnsiTheme="majorBidi" w:cs="B Zar" w:hint="cs"/>
          <w:sz w:val="24"/>
          <w:szCs w:val="24"/>
          <w:rtl/>
        </w:rPr>
        <w:t xml:space="preserve"> </w:t>
      </w:r>
    </w:p>
    <w:p w:rsidR="006B26D0" w:rsidRPr="00B51BC1" w:rsidRDefault="006B26D0" w:rsidP="006B26D0">
      <w:pPr>
        <w:bidi/>
        <w:spacing w:after="0" w:line="240" w:lineRule="auto"/>
        <w:jc w:val="both"/>
        <w:rPr>
          <w:rFonts w:asciiTheme="majorBidi" w:hAnsiTheme="majorBidi" w:cs="B Zar"/>
          <w:sz w:val="24"/>
          <w:szCs w:val="24"/>
          <w:rtl/>
          <w:lang w:bidi="fa-IR"/>
        </w:rPr>
      </w:pPr>
    </w:p>
    <w:p w:rsidR="006B26D0" w:rsidRPr="00E0582C" w:rsidRDefault="006B26D0" w:rsidP="006B26D0">
      <w:pPr>
        <w:bidi/>
        <w:spacing w:after="0" w:line="240" w:lineRule="auto"/>
        <w:jc w:val="both"/>
        <w:rPr>
          <w:rStyle w:val="rynqvb"/>
          <w:rFonts w:asciiTheme="majorBidi" w:hAnsiTheme="majorBidi" w:cs="B Zar"/>
          <w:b/>
          <w:bCs/>
          <w:rtl/>
        </w:rPr>
      </w:pPr>
      <w:r w:rsidRPr="00E0582C">
        <w:rPr>
          <w:rStyle w:val="rynqvb"/>
          <w:rFonts w:asciiTheme="majorBidi" w:hAnsiTheme="majorBidi" w:cs="B Zar"/>
          <w:b/>
          <w:bCs/>
          <w:rtl/>
        </w:rPr>
        <w:t xml:space="preserve">ارزیابی شایستگی کارکنان </w:t>
      </w:r>
      <w:r>
        <w:rPr>
          <w:rStyle w:val="rynqvb"/>
          <w:rFonts w:asciiTheme="majorBidi" w:hAnsiTheme="majorBidi" w:cs="B Zar" w:hint="cs"/>
          <w:b/>
          <w:bCs/>
          <w:rtl/>
        </w:rPr>
        <w:t xml:space="preserve"> </w:t>
      </w:r>
    </w:p>
    <w:p w:rsidR="006B26D0" w:rsidRPr="00E0582C" w:rsidRDefault="006B26D0" w:rsidP="006B26D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Style w:val="rynqvb"/>
          <w:rFonts w:asciiTheme="majorBidi" w:eastAsia="Times New Roman" w:hAnsiTheme="majorBidi" w:cs="B Zar"/>
        </w:rPr>
      </w:pPr>
      <w:r w:rsidRPr="00E0582C">
        <w:rPr>
          <w:rStyle w:val="rynqvb"/>
          <w:rFonts w:asciiTheme="majorBidi" w:hAnsiTheme="majorBidi" w:cs="B Zar"/>
          <w:rtl/>
        </w:rPr>
        <w:t>آموزش فنی در حین کار باید مستند باشد و شایستگی کارمند باید دو بار در سال اول و پس از آن</w:t>
      </w:r>
      <w:r>
        <w:rPr>
          <w:rStyle w:val="rynqvb"/>
          <w:rFonts w:asciiTheme="majorBidi" w:hAnsiTheme="majorBidi" w:cs="B Zar" w:hint="cs"/>
          <w:rtl/>
        </w:rPr>
        <w:t xml:space="preserve"> به صورت </w:t>
      </w:r>
      <w:r w:rsidRPr="00E0582C">
        <w:rPr>
          <w:rStyle w:val="rynqvb"/>
          <w:rFonts w:asciiTheme="majorBidi" w:hAnsiTheme="majorBidi" w:cs="B Zar"/>
          <w:rtl/>
        </w:rPr>
        <w:t>سالیانه ارزیابی شود</w:t>
      </w:r>
      <w:r w:rsidRPr="00E0582C">
        <w:rPr>
          <w:rStyle w:val="rynqvb"/>
          <w:rFonts w:asciiTheme="majorBidi" w:hAnsiTheme="majorBidi" w:cs="B Zar"/>
        </w:rPr>
        <w:t>.</w:t>
      </w:r>
      <w:r w:rsidRPr="00E0582C">
        <w:rPr>
          <w:rStyle w:val="rynqvb"/>
          <w:rFonts w:asciiTheme="majorBidi" w:hAnsiTheme="majorBidi" w:cs="B Zar"/>
          <w:rtl/>
        </w:rPr>
        <w:t xml:space="preserve"> </w:t>
      </w:r>
    </w:p>
    <w:p w:rsidR="006B26D0" w:rsidRPr="00E0582C" w:rsidRDefault="006B26D0" w:rsidP="006B26D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ajorBidi" w:eastAsia="Times New Roman" w:hAnsiTheme="majorBidi" w:cs="B Zar"/>
          <w:sz w:val="24"/>
          <w:szCs w:val="24"/>
          <w:rtl/>
        </w:rPr>
      </w:pPr>
      <w:r w:rsidRPr="00E0582C">
        <w:rPr>
          <w:rStyle w:val="rynqvb"/>
          <w:rFonts w:asciiTheme="majorBidi" w:hAnsiTheme="majorBidi" w:cs="B Zar"/>
          <w:rtl/>
        </w:rPr>
        <w:t xml:space="preserve">برنامه های آموزش مداوم باید ارائه شود و </w:t>
      </w:r>
      <w:r>
        <w:rPr>
          <w:rStyle w:val="rynqvb"/>
          <w:rFonts w:asciiTheme="majorBidi" w:hAnsiTheme="majorBidi" w:cs="B Zar"/>
          <w:rtl/>
        </w:rPr>
        <w:t>تأیید</w:t>
      </w:r>
      <w:r w:rsidRPr="00E0582C">
        <w:rPr>
          <w:rStyle w:val="rynqvb"/>
          <w:rFonts w:asciiTheme="majorBidi" w:hAnsiTheme="majorBidi" w:cs="B Zar"/>
          <w:rtl/>
        </w:rPr>
        <w:t xml:space="preserve"> حضور در پرونده پرسنلی کارمند </w:t>
      </w:r>
      <w:r>
        <w:rPr>
          <w:rStyle w:val="rynqvb"/>
          <w:rFonts w:asciiTheme="majorBidi" w:hAnsiTheme="majorBidi" w:cs="B Zar" w:hint="cs"/>
          <w:rtl/>
        </w:rPr>
        <w:t>ثبت</w:t>
      </w:r>
      <w:r w:rsidRPr="00E0582C">
        <w:rPr>
          <w:rStyle w:val="rynqvb"/>
          <w:rFonts w:asciiTheme="majorBidi" w:hAnsiTheme="majorBidi" w:cs="B Zar"/>
          <w:rtl/>
        </w:rPr>
        <w:t xml:space="preserve"> شود</w:t>
      </w:r>
      <w:r w:rsidRPr="00E0582C">
        <w:rPr>
          <w:rStyle w:val="rynqvb"/>
          <w:rFonts w:asciiTheme="majorBidi" w:hAnsiTheme="majorBidi" w:cs="B Zar"/>
        </w:rPr>
        <w:t>.</w:t>
      </w:r>
      <w:r w:rsidRPr="00E0582C">
        <w:rPr>
          <w:rStyle w:val="rynqvb"/>
          <w:rFonts w:asciiTheme="majorBidi" w:hAnsiTheme="majorBidi" w:cs="B Zar"/>
          <w:rtl/>
        </w:rPr>
        <w:t xml:space="preserve"> </w:t>
      </w:r>
      <w:r w:rsidRPr="00E0582C">
        <w:rPr>
          <w:rFonts w:asciiTheme="majorBidi" w:eastAsia="Times New Roman" w:hAnsiTheme="majorBidi" w:cs="B Zar" w:hint="cs"/>
          <w:sz w:val="24"/>
          <w:szCs w:val="24"/>
          <w:rtl/>
        </w:rPr>
        <w:t xml:space="preserve">  </w:t>
      </w:r>
      <w:r>
        <w:rPr>
          <w:rFonts w:asciiTheme="majorBidi" w:eastAsia="Times New Roman" w:hAnsiTheme="majorBidi" w:cs="B Zar" w:hint="cs"/>
          <w:sz w:val="24"/>
          <w:szCs w:val="24"/>
          <w:rtl/>
        </w:rPr>
        <w:t xml:space="preserve"> </w:t>
      </w:r>
    </w:p>
    <w:p w:rsidR="006B26D0" w:rsidRPr="00BD2203" w:rsidRDefault="006B26D0" w:rsidP="006B26D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Style w:val="rynqvb"/>
          <w:rFonts w:asciiTheme="majorBidi" w:eastAsia="Times New Roman" w:hAnsiTheme="majorBidi" w:cs="B Zar"/>
        </w:rPr>
      </w:pPr>
      <w:r w:rsidRPr="00B51BC1">
        <w:rPr>
          <w:rStyle w:val="rynqvb"/>
          <w:rFonts w:asciiTheme="majorBidi" w:hAnsiTheme="majorBidi" w:cs="B Zar"/>
          <w:rtl/>
        </w:rPr>
        <w:t xml:space="preserve">ارزیابی شایستگی کارکنان </w:t>
      </w:r>
      <w:r>
        <w:rPr>
          <w:rStyle w:val="rynqvb"/>
          <w:rFonts w:asciiTheme="majorBidi" w:hAnsiTheme="majorBidi" w:cs="B Zar"/>
          <w:rtl/>
        </w:rPr>
        <w:t>آزمایش</w:t>
      </w:r>
      <w:r w:rsidRPr="00B51BC1">
        <w:rPr>
          <w:rStyle w:val="rynqvb"/>
          <w:rFonts w:asciiTheme="majorBidi" w:hAnsiTheme="majorBidi" w:cs="B Zar"/>
          <w:rtl/>
        </w:rPr>
        <w:t>گاه</w:t>
      </w:r>
      <w:r>
        <w:rPr>
          <w:rStyle w:val="rynqvb"/>
          <w:rFonts w:asciiTheme="majorBidi" w:hAnsiTheme="majorBidi" w:cs="B Zar" w:hint="cs"/>
          <w:rtl/>
        </w:rPr>
        <w:t xml:space="preserve"> که</w:t>
      </w:r>
      <w:r w:rsidRPr="00B51BC1">
        <w:rPr>
          <w:rStyle w:val="rynqvb"/>
          <w:rFonts w:asciiTheme="majorBidi" w:hAnsiTheme="majorBidi" w:cs="B Zar"/>
          <w:rtl/>
        </w:rPr>
        <w:t xml:space="preserve"> </w:t>
      </w:r>
      <w:r w:rsidRPr="008067C9">
        <w:rPr>
          <w:rStyle w:val="rynqvb"/>
          <w:rFonts w:asciiTheme="majorBidi" w:hAnsiTheme="majorBidi" w:cs="B Zar"/>
          <w:rtl/>
        </w:rPr>
        <w:t>باید توسط پرسنل واجد شرایط مستند و تکمیل شود</w:t>
      </w:r>
      <w:r w:rsidRPr="00B51BC1">
        <w:rPr>
          <w:rStyle w:val="rynqvb"/>
          <w:rFonts w:asciiTheme="majorBidi" w:hAnsiTheme="majorBidi" w:cs="B Zar"/>
          <w:rtl/>
        </w:rPr>
        <w:t xml:space="preserve"> شامل موارد زیر </w:t>
      </w:r>
      <w:r>
        <w:rPr>
          <w:rStyle w:val="rynqvb"/>
          <w:rFonts w:asciiTheme="majorBidi" w:hAnsiTheme="majorBidi" w:cs="B Zar" w:hint="cs"/>
          <w:rtl/>
        </w:rPr>
        <w:t>است</w:t>
      </w:r>
      <w:r w:rsidRPr="00B51BC1">
        <w:rPr>
          <w:rStyle w:val="rynqvb"/>
          <w:rFonts w:asciiTheme="majorBidi" w:hAnsiTheme="majorBidi" w:cs="B Zar"/>
          <w:rtl/>
        </w:rPr>
        <w:t xml:space="preserve">: </w:t>
      </w:r>
    </w:p>
    <w:p w:rsidR="006B26D0" w:rsidRPr="008067C9" w:rsidRDefault="006B26D0" w:rsidP="006B26D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Style w:val="rynqvb"/>
          <w:rFonts w:asciiTheme="majorBidi" w:eastAsia="Times New Roman" w:hAnsiTheme="majorBidi" w:cs="B Zar"/>
        </w:rPr>
      </w:pPr>
      <w:r w:rsidRPr="00B51BC1">
        <w:rPr>
          <w:rStyle w:val="rynqvb"/>
          <w:rFonts w:asciiTheme="majorBidi" w:hAnsiTheme="majorBidi" w:cs="B Zar"/>
          <w:rtl/>
        </w:rPr>
        <w:t xml:space="preserve">ارزیابی </w:t>
      </w:r>
      <w:r>
        <w:rPr>
          <w:rStyle w:val="rynqvb"/>
          <w:rFonts w:asciiTheme="majorBidi" w:hAnsiTheme="majorBidi" w:cs="B Zar" w:hint="cs"/>
          <w:rtl/>
        </w:rPr>
        <w:t>مستقیم توانایی انجام دقیق</w:t>
      </w:r>
      <w:r w:rsidRPr="008067C9">
        <w:rPr>
          <w:rStyle w:val="rynqvb"/>
          <w:rFonts w:asciiTheme="majorBidi" w:hAnsiTheme="majorBidi" w:cs="B Zar"/>
          <w:rtl/>
        </w:rPr>
        <w:t xml:space="preserve"> </w:t>
      </w:r>
      <w:r>
        <w:rPr>
          <w:rStyle w:val="rynqvb"/>
          <w:rFonts w:asciiTheme="majorBidi" w:hAnsiTheme="majorBidi" w:cs="B Zar"/>
          <w:rtl/>
        </w:rPr>
        <w:t>آزمایش</w:t>
      </w:r>
      <w:r w:rsidRPr="008067C9">
        <w:rPr>
          <w:rStyle w:val="rynqvb"/>
          <w:rFonts w:asciiTheme="majorBidi" w:hAnsiTheme="majorBidi" w:cs="B Zar"/>
          <w:rtl/>
        </w:rPr>
        <w:t xml:space="preserve">، شامل آماده سازی بیمار (در صورت وجود)، </w:t>
      </w:r>
      <w:r w:rsidRPr="008067C9">
        <w:rPr>
          <w:rStyle w:val="rynqvb"/>
          <w:rFonts w:asciiTheme="majorBidi" w:hAnsiTheme="majorBidi" w:cs="B Zar" w:hint="cs"/>
          <w:rtl/>
        </w:rPr>
        <w:t>انتقال</w:t>
      </w:r>
      <w:r w:rsidRPr="008067C9">
        <w:rPr>
          <w:rStyle w:val="rynqvb"/>
          <w:rFonts w:asciiTheme="majorBidi" w:hAnsiTheme="majorBidi" w:cs="B Zar"/>
          <w:rtl/>
        </w:rPr>
        <w:t xml:space="preserve">، پردازش و </w:t>
      </w:r>
      <w:r>
        <w:rPr>
          <w:rStyle w:val="rynqvb"/>
          <w:rFonts w:asciiTheme="majorBidi" w:hAnsiTheme="majorBidi" w:cs="B Zar"/>
          <w:rtl/>
        </w:rPr>
        <w:t>آزمایش</w:t>
      </w:r>
      <w:r w:rsidRPr="008067C9">
        <w:rPr>
          <w:rStyle w:val="rynqvb"/>
          <w:rFonts w:asciiTheme="majorBidi" w:hAnsiTheme="majorBidi" w:cs="B Zar"/>
          <w:rtl/>
        </w:rPr>
        <w:t xml:space="preserve"> نمونه</w:t>
      </w:r>
    </w:p>
    <w:p w:rsidR="006B26D0" w:rsidRDefault="006B26D0" w:rsidP="006B26D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Style w:val="rynqvb"/>
          <w:rFonts w:asciiTheme="majorBidi" w:hAnsiTheme="majorBidi" w:cs="B Zar"/>
        </w:rPr>
      </w:pPr>
      <w:r w:rsidRPr="00B51BC1">
        <w:rPr>
          <w:rStyle w:val="rynqvb"/>
          <w:rFonts w:asciiTheme="majorBidi" w:hAnsiTheme="majorBidi" w:cs="B Zar"/>
          <w:rtl/>
        </w:rPr>
        <w:t xml:space="preserve">ارزیابی </w:t>
      </w:r>
      <w:r>
        <w:rPr>
          <w:rStyle w:val="rynqvb"/>
          <w:rFonts w:asciiTheme="majorBidi" w:hAnsiTheme="majorBidi" w:cs="B Zar" w:hint="cs"/>
          <w:rtl/>
        </w:rPr>
        <w:t xml:space="preserve">مستقیم توانایی </w:t>
      </w:r>
      <w:r w:rsidRPr="008067C9">
        <w:rPr>
          <w:rStyle w:val="rynqvb"/>
          <w:rFonts w:asciiTheme="majorBidi" w:hAnsiTheme="majorBidi" w:cs="B Zar"/>
          <w:rtl/>
        </w:rPr>
        <w:t xml:space="preserve">نظارت بر ثبت و گزارش نتایج </w:t>
      </w:r>
      <w:r>
        <w:rPr>
          <w:rStyle w:val="rynqvb"/>
          <w:rFonts w:asciiTheme="majorBidi" w:hAnsiTheme="majorBidi" w:cs="B Zar"/>
          <w:rtl/>
        </w:rPr>
        <w:t>آزمایش</w:t>
      </w:r>
      <w:r>
        <w:rPr>
          <w:rStyle w:val="rynqvb"/>
          <w:rFonts w:asciiTheme="majorBidi" w:hAnsiTheme="majorBidi" w:cs="B Zar" w:hint="cs"/>
          <w:rtl/>
        </w:rPr>
        <w:t xml:space="preserve"> ها و تفسیر آنها</w:t>
      </w:r>
    </w:p>
    <w:p w:rsidR="006B26D0" w:rsidRPr="008067C9" w:rsidRDefault="006B26D0" w:rsidP="006B26D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Style w:val="rynqvb"/>
          <w:rFonts w:asciiTheme="majorBidi" w:hAnsiTheme="majorBidi" w:cs="B Zar"/>
          <w:rtl/>
        </w:rPr>
      </w:pPr>
      <w:r w:rsidRPr="00B51BC1">
        <w:rPr>
          <w:rStyle w:val="rynqvb"/>
          <w:rFonts w:asciiTheme="majorBidi" w:hAnsiTheme="majorBidi" w:cs="B Zar"/>
          <w:rtl/>
        </w:rPr>
        <w:t xml:space="preserve">ارزیابی </w:t>
      </w:r>
      <w:r>
        <w:rPr>
          <w:rStyle w:val="rynqvb"/>
          <w:rFonts w:asciiTheme="majorBidi" w:hAnsiTheme="majorBidi" w:cs="B Zar" w:hint="cs"/>
          <w:rtl/>
        </w:rPr>
        <w:t>مستقیم توانایی انجام و تفسیر کنترل کیفی مواد و تجهیزات و بررسی تسلط بر دستورالعمل های آزمایشات</w:t>
      </w:r>
      <w:r w:rsidRPr="00B424EE">
        <w:rPr>
          <w:rStyle w:val="rynqvb"/>
          <w:rFonts w:asciiTheme="majorBidi" w:hAnsiTheme="majorBidi" w:cs="B Zar"/>
          <w:rtl/>
        </w:rPr>
        <w:t xml:space="preserve"> </w:t>
      </w:r>
      <w:r w:rsidRPr="008067C9">
        <w:rPr>
          <w:rStyle w:val="rynqvb"/>
          <w:rFonts w:asciiTheme="majorBidi" w:hAnsiTheme="majorBidi" w:cs="B Zar"/>
          <w:rtl/>
        </w:rPr>
        <w:t>و سوابق نگهداری</w:t>
      </w:r>
    </w:p>
    <w:p w:rsidR="006B26D0" w:rsidRPr="008067C9" w:rsidRDefault="006B26D0" w:rsidP="006B26D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Style w:val="rynqvb"/>
          <w:rFonts w:asciiTheme="majorBidi" w:hAnsiTheme="majorBidi" w:cs="B Zar"/>
          <w:rtl/>
        </w:rPr>
      </w:pPr>
      <w:r w:rsidRPr="00B51BC1">
        <w:rPr>
          <w:rStyle w:val="rynqvb"/>
          <w:rFonts w:asciiTheme="majorBidi" w:hAnsiTheme="majorBidi" w:cs="B Zar"/>
          <w:rtl/>
        </w:rPr>
        <w:t xml:space="preserve">ارزیابی </w:t>
      </w:r>
      <w:r>
        <w:rPr>
          <w:rStyle w:val="rynqvb"/>
          <w:rFonts w:asciiTheme="majorBidi" w:hAnsiTheme="majorBidi" w:cs="B Zar" w:hint="cs"/>
          <w:rtl/>
        </w:rPr>
        <w:t xml:space="preserve">مستقیم توانایی </w:t>
      </w:r>
      <w:r w:rsidRPr="008067C9">
        <w:rPr>
          <w:rStyle w:val="rynqvb"/>
          <w:rFonts w:asciiTheme="majorBidi" w:hAnsiTheme="majorBidi" w:cs="B Zar"/>
          <w:rtl/>
        </w:rPr>
        <w:t>نگهداری ابزار</w:t>
      </w:r>
      <w:r>
        <w:rPr>
          <w:rStyle w:val="rynqvb"/>
          <w:rFonts w:asciiTheme="majorBidi" w:hAnsiTheme="majorBidi" w:cs="B Zar" w:hint="cs"/>
          <w:rtl/>
        </w:rPr>
        <w:t xml:space="preserve">، تجهیزات و مواد     </w:t>
      </w:r>
    </w:p>
    <w:p w:rsidR="006B26D0" w:rsidRPr="008067C9" w:rsidRDefault="006B26D0" w:rsidP="006B26D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Style w:val="rynqvb"/>
          <w:rFonts w:asciiTheme="majorBidi" w:hAnsiTheme="majorBidi" w:cs="B Zar"/>
          <w:rtl/>
        </w:rPr>
      </w:pPr>
      <w:r w:rsidRPr="00B51BC1">
        <w:rPr>
          <w:rStyle w:val="rynqvb"/>
          <w:rFonts w:asciiTheme="majorBidi" w:hAnsiTheme="majorBidi" w:cs="B Zar"/>
          <w:rtl/>
        </w:rPr>
        <w:t xml:space="preserve">ارزیابی </w:t>
      </w:r>
      <w:r>
        <w:rPr>
          <w:rStyle w:val="rynqvb"/>
          <w:rFonts w:asciiTheme="majorBidi" w:hAnsiTheme="majorBidi" w:cs="B Zar" w:hint="cs"/>
          <w:rtl/>
        </w:rPr>
        <w:t xml:space="preserve">مستقیم </w:t>
      </w:r>
      <w:r w:rsidRPr="00B51BC1">
        <w:rPr>
          <w:rStyle w:val="rynqvb"/>
          <w:rFonts w:asciiTheme="majorBidi" w:hAnsiTheme="majorBidi" w:cs="B Zar"/>
          <w:rtl/>
        </w:rPr>
        <w:t xml:space="preserve">کارکنان </w:t>
      </w:r>
      <w:r>
        <w:rPr>
          <w:rStyle w:val="rynqvb"/>
          <w:rFonts w:asciiTheme="majorBidi" w:hAnsiTheme="majorBidi" w:cs="B Zar" w:hint="cs"/>
          <w:rtl/>
        </w:rPr>
        <w:t xml:space="preserve">برای توانایی </w:t>
      </w:r>
      <w:r>
        <w:rPr>
          <w:rStyle w:val="rynqvb"/>
          <w:rFonts w:asciiTheme="majorBidi" w:hAnsiTheme="majorBidi" w:cs="B Zar"/>
          <w:rtl/>
        </w:rPr>
        <w:t>آزمایش</w:t>
      </w:r>
      <w:r w:rsidRPr="008067C9">
        <w:rPr>
          <w:rStyle w:val="rynqvb"/>
          <w:rFonts w:asciiTheme="majorBidi" w:hAnsiTheme="majorBidi" w:cs="B Zar"/>
          <w:rtl/>
        </w:rPr>
        <w:t xml:space="preserve"> نمونه‌های قبلاً آنالیز شده و </w:t>
      </w:r>
      <w:r>
        <w:rPr>
          <w:rStyle w:val="rynqvb"/>
          <w:rFonts w:asciiTheme="majorBidi" w:hAnsiTheme="majorBidi" w:cs="B Zar"/>
          <w:rtl/>
        </w:rPr>
        <w:t>آزمایش</w:t>
      </w:r>
      <w:r w:rsidRPr="008067C9">
        <w:rPr>
          <w:rStyle w:val="rynqvb"/>
          <w:rFonts w:asciiTheme="majorBidi" w:hAnsiTheme="majorBidi" w:cs="B Zar" w:hint="cs"/>
          <w:rtl/>
        </w:rPr>
        <w:t xml:space="preserve"> نمونه مجهول</w:t>
      </w:r>
      <w:r w:rsidRPr="008067C9">
        <w:rPr>
          <w:rStyle w:val="rynqvb"/>
          <w:rFonts w:asciiTheme="majorBidi" w:hAnsiTheme="majorBidi" w:cs="B Zar"/>
          <w:rtl/>
        </w:rPr>
        <w:t xml:space="preserve"> داخلی </w:t>
      </w:r>
      <w:r w:rsidRPr="008067C9">
        <w:rPr>
          <w:rStyle w:val="rynqvb"/>
          <w:rFonts w:asciiTheme="majorBidi" w:hAnsiTheme="majorBidi" w:cs="B Zar" w:hint="cs"/>
          <w:rtl/>
        </w:rPr>
        <w:t xml:space="preserve">یا </w:t>
      </w:r>
      <w:r w:rsidRPr="008067C9">
        <w:rPr>
          <w:rStyle w:val="rynqvb"/>
          <w:rFonts w:asciiTheme="majorBidi" w:hAnsiTheme="majorBidi" w:cs="B Zar"/>
          <w:rtl/>
        </w:rPr>
        <w:t xml:space="preserve">خارجی </w:t>
      </w:r>
      <w:r>
        <w:rPr>
          <w:rStyle w:val="rynqvb"/>
          <w:rFonts w:asciiTheme="majorBidi" w:hAnsiTheme="majorBidi" w:cs="B Zar" w:hint="cs"/>
          <w:rtl/>
        </w:rPr>
        <w:t xml:space="preserve">و </w:t>
      </w:r>
      <w:r>
        <w:rPr>
          <w:rStyle w:val="rynqvb"/>
          <w:rFonts w:asciiTheme="majorBidi" w:hAnsiTheme="majorBidi" w:cs="B Zar"/>
          <w:rtl/>
        </w:rPr>
        <w:t xml:space="preserve">مهارت های حل مسئله </w:t>
      </w:r>
      <w:r>
        <w:rPr>
          <w:rStyle w:val="rynqvb"/>
          <w:rFonts w:asciiTheme="majorBidi" w:eastAsia="Times New Roman" w:hAnsiTheme="majorBidi" w:cs="B Zar" w:hint="cs"/>
          <w:rtl/>
        </w:rPr>
        <w:t xml:space="preserve"> </w:t>
      </w:r>
    </w:p>
    <w:p w:rsidR="006B26D0" w:rsidRDefault="006B26D0" w:rsidP="006B26D0">
      <w:pPr>
        <w:bidi/>
        <w:spacing w:after="0" w:line="240" w:lineRule="auto"/>
        <w:jc w:val="both"/>
        <w:rPr>
          <w:rFonts w:asciiTheme="majorBidi" w:eastAsia="B Nazanin" w:hAnsiTheme="majorBidi" w:cs="B Zar"/>
          <w:sz w:val="24"/>
          <w:szCs w:val="24"/>
          <w:rtl/>
        </w:rPr>
      </w:pPr>
    </w:p>
    <w:p w:rsidR="006B26D0" w:rsidRDefault="006B26D0" w:rsidP="006B26D0">
      <w:pPr>
        <w:pStyle w:val="ListParagraph"/>
        <w:spacing w:after="0" w:line="240" w:lineRule="auto"/>
        <w:jc w:val="both"/>
        <w:rPr>
          <w:rFonts w:asciiTheme="majorBidi" w:eastAsia="B Nazanin" w:hAnsiTheme="majorBidi" w:cs="B Zar"/>
          <w:sz w:val="24"/>
          <w:szCs w:val="24"/>
        </w:rPr>
      </w:pPr>
    </w:p>
    <w:p w:rsidR="006B26D0" w:rsidRPr="00B51BC1" w:rsidRDefault="006B26D0" w:rsidP="006B26D0">
      <w:pPr>
        <w:bidi/>
        <w:spacing w:after="0" w:line="240" w:lineRule="auto"/>
        <w:jc w:val="both"/>
        <w:rPr>
          <w:rFonts w:asciiTheme="majorBidi" w:hAnsiTheme="majorBidi" w:cs="B Zar"/>
          <w:b/>
          <w:bCs/>
          <w:sz w:val="24"/>
          <w:szCs w:val="24"/>
          <w:rtl/>
          <w:lang w:bidi="fa-IR"/>
        </w:rPr>
      </w:pPr>
      <w:r w:rsidRPr="00B51BC1">
        <w:rPr>
          <w:rFonts w:asciiTheme="majorBidi" w:eastAsia="B Nazanin" w:hAnsiTheme="majorBidi" w:cs="B Zar"/>
          <w:b/>
          <w:bCs/>
          <w:sz w:val="24"/>
          <w:szCs w:val="24"/>
          <w:rtl/>
        </w:rPr>
        <w:t>شرح شغل</w:t>
      </w:r>
      <w:r>
        <w:rPr>
          <w:rFonts w:asciiTheme="majorBidi" w:eastAsia="B Nazanin" w:hAnsiTheme="majorBidi" w:cs="B Zar" w:hint="cs"/>
          <w:b/>
          <w:bCs/>
          <w:sz w:val="24"/>
          <w:szCs w:val="24"/>
          <w:rtl/>
        </w:rPr>
        <w:t xml:space="preserve"> و وظایف</w:t>
      </w:r>
      <w:r w:rsidRPr="00B51BC1">
        <w:rPr>
          <w:rFonts w:asciiTheme="majorBidi" w:eastAsia="B Nazanin" w:hAnsiTheme="majorBidi" w:cs="B Zar"/>
          <w:b/>
          <w:bCs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/>
          <w:b/>
          <w:bCs/>
          <w:sz w:val="24"/>
          <w:szCs w:val="24"/>
          <w:rtl/>
          <w:lang w:bidi="fa-IR"/>
        </w:rPr>
        <w:t>کارکنان</w:t>
      </w:r>
      <w:r w:rsidRPr="00B51BC1">
        <w:rPr>
          <w:rFonts w:asciiTheme="majorBidi" w:hAnsiTheme="majorBidi" w:cs="B Zar" w:hint="cs"/>
          <w:b/>
          <w:bCs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/>
          <w:b/>
          <w:bCs/>
          <w:sz w:val="24"/>
          <w:szCs w:val="24"/>
          <w:rtl/>
        </w:rPr>
        <w:t>بخش میکروب شناسی</w:t>
      </w:r>
    </w:p>
    <w:p w:rsidR="006B26D0" w:rsidRPr="00B51BC1" w:rsidRDefault="006B26D0" w:rsidP="006B26D0">
      <w:pPr>
        <w:bidi/>
        <w:spacing w:after="0" w:line="240" w:lineRule="auto"/>
        <w:jc w:val="both"/>
        <w:rPr>
          <w:rFonts w:asciiTheme="majorBidi" w:hAnsiTheme="majorBidi" w:cs="B Zar"/>
          <w:b/>
          <w:bCs/>
          <w:sz w:val="24"/>
          <w:szCs w:val="24"/>
          <w:rtl/>
          <w:lang w:bidi="fa-IR"/>
        </w:rPr>
      </w:pPr>
      <w:r w:rsidRPr="00B51BC1">
        <w:rPr>
          <w:rFonts w:asciiTheme="majorBidi" w:hAnsiTheme="majorBidi" w:cs="B Zar"/>
          <w:bCs/>
          <w:sz w:val="24"/>
          <w:szCs w:val="24"/>
          <w:rtl/>
        </w:rPr>
        <w:t xml:space="preserve">عنوان شغل: </w:t>
      </w:r>
      <w:r>
        <w:rPr>
          <w:rFonts w:asciiTheme="majorBidi" w:hAnsiTheme="majorBidi" w:cs="B Zar" w:hint="cs"/>
          <w:b/>
          <w:sz w:val="24"/>
          <w:szCs w:val="24"/>
          <w:rtl/>
        </w:rPr>
        <w:t>پرسنل</w:t>
      </w:r>
      <w:r w:rsidRPr="00B51BC1">
        <w:rPr>
          <w:rFonts w:asciiTheme="majorBidi" w:hAnsiTheme="majorBidi" w:cs="B Zar"/>
          <w:b/>
          <w:sz w:val="24"/>
          <w:szCs w:val="24"/>
          <w:rtl/>
        </w:rPr>
        <w:t xml:space="preserve"> بخش میکروب شناسی</w:t>
      </w:r>
    </w:p>
    <w:p w:rsidR="006B26D0" w:rsidRPr="00B51BC1" w:rsidRDefault="006B26D0" w:rsidP="006B26D0">
      <w:pPr>
        <w:bidi/>
        <w:spacing w:after="0" w:line="240" w:lineRule="auto"/>
        <w:jc w:val="both"/>
        <w:rPr>
          <w:rFonts w:asciiTheme="majorBidi" w:hAnsiTheme="majorBidi" w:cs="B Zar"/>
          <w:b/>
          <w:bCs/>
          <w:sz w:val="24"/>
          <w:szCs w:val="24"/>
          <w:rtl/>
          <w:lang w:bidi="fa-IR"/>
        </w:rPr>
      </w:pPr>
      <w:r w:rsidRPr="00B51BC1">
        <w:rPr>
          <w:rFonts w:asciiTheme="majorBidi" w:hAnsiTheme="majorBidi" w:cs="B Zar"/>
          <w:bCs/>
          <w:sz w:val="24"/>
          <w:szCs w:val="24"/>
          <w:rtl/>
        </w:rPr>
        <w:t xml:space="preserve">محل سازماني: </w:t>
      </w:r>
      <w:r w:rsidRPr="00B51BC1">
        <w:rPr>
          <w:rFonts w:asciiTheme="majorBidi" w:hAnsiTheme="majorBidi" w:cs="B Zar"/>
          <w:b/>
          <w:sz w:val="24"/>
          <w:szCs w:val="24"/>
          <w:rtl/>
        </w:rPr>
        <w:t>واحد میکروب شناسی</w:t>
      </w:r>
      <w:r w:rsidRPr="00B51BC1">
        <w:rPr>
          <w:rFonts w:asciiTheme="majorBidi" w:hAnsiTheme="majorBidi" w:cs="B Zar" w:hint="cs"/>
          <w:b/>
          <w:sz w:val="24"/>
          <w:szCs w:val="24"/>
          <w:rtl/>
        </w:rPr>
        <w:t xml:space="preserve"> </w:t>
      </w:r>
    </w:p>
    <w:p w:rsidR="006B26D0" w:rsidRPr="00B51BC1" w:rsidRDefault="006B26D0" w:rsidP="006B26D0">
      <w:pPr>
        <w:tabs>
          <w:tab w:val="left" w:pos="1700"/>
        </w:tabs>
        <w:bidi/>
        <w:spacing w:after="0" w:line="240" w:lineRule="auto"/>
        <w:rPr>
          <w:rFonts w:asciiTheme="majorBidi" w:hAnsiTheme="majorBidi" w:cs="B Zar"/>
          <w:b/>
          <w:sz w:val="24"/>
          <w:szCs w:val="24"/>
          <w:rtl/>
        </w:rPr>
      </w:pPr>
      <w:r w:rsidRPr="00B51BC1">
        <w:rPr>
          <w:rFonts w:asciiTheme="majorBidi" w:hAnsiTheme="majorBidi" w:cs="B Zar"/>
          <w:bCs/>
          <w:sz w:val="24"/>
          <w:szCs w:val="24"/>
          <w:rtl/>
        </w:rPr>
        <w:t xml:space="preserve">تعريف شغل: </w:t>
      </w:r>
      <w:r w:rsidRPr="00B51BC1">
        <w:rPr>
          <w:rFonts w:asciiTheme="majorBidi" w:hAnsiTheme="majorBidi" w:cs="B Zar"/>
          <w:b/>
          <w:sz w:val="24"/>
          <w:szCs w:val="24"/>
          <w:rtl/>
        </w:rPr>
        <w:t xml:space="preserve">شغلي كه </w:t>
      </w:r>
      <w:r>
        <w:rPr>
          <w:rFonts w:asciiTheme="majorBidi" w:hAnsiTheme="majorBidi" w:cs="B Zar" w:hint="cs"/>
          <w:b/>
          <w:sz w:val="24"/>
          <w:szCs w:val="24"/>
          <w:rtl/>
        </w:rPr>
        <w:t xml:space="preserve">پرسنل </w:t>
      </w:r>
      <w:r w:rsidRPr="00B51BC1">
        <w:rPr>
          <w:rFonts w:asciiTheme="majorBidi" w:hAnsiTheme="majorBidi" w:cs="B Zar"/>
          <w:b/>
          <w:sz w:val="24"/>
          <w:szCs w:val="24"/>
          <w:rtl/>
        </w:rPr>
        <w:t>تحت نـظارت سوپروایزر وظيفه</w:t>
      </w:r>
      <w:r w:rsidRPr="00B51BC1">
        <w:rPr>
          <w:rFonts w:asciiTheme="majorBidi" w:hAnsiTheme="majorBidi" w:cs="B Zar"/>
          <w:b/>
          <w:sz w:val="24"/>
          <w:szCs w:val="24"/>
        </w:rPr>
        <w:t xml:space="preserve"> </w:t>
      </w:r>
      <w:r>
        <w:rPr>
          <w:rFonts w:asciiTheme="majorBidi" w:hAnsiTheme="majorBidi" w:cs="B Zar" w:hint="cs"/>
          <w:b/>
          <w:sz w:val="24"/>
          <w:szCs w:val="24"/>
          <w:rtl/>
          <w:lang w:bidi="fa-IR"/>
        </w:rPr>
        <w:t>انجام</w:t>
      </w:r>
      <w:r w:rsidRPr="00B51BC1">
        <w:rPr>
          <w:rFonts w:asciiTheme="majorBidi" w:hAnsiTheme="majorBidi" w:cs="B Zar"/>
          <w:b/>
          <w:sz w:val="24"/>
          <w:szCs w:val="24"/>
          <w:rtl/>
        </w:rPr>
        <w:t xml:space="preserve"> کلیه تست های بخش میکروب شناسی </w:t>
      </w:r>
      <w:r w:rsidRPr="00B51BC1">
        <w:rPr>
          <w:rFonts w:asciiTheme="majorBidi" w:hAnsiTheme="majorBidi" w:cs="B Zar"/>
          <w:b/>
          <w:sz w:val="24"/>
          <w:szCs w:val="24"/>
          <w:rtl/>
          <w:lang w:bidi="fa-IR"/>
        </w:rPr>
        <w:t>را دار</w:t>
      </w:r>
      <w:r>
        <w:rPr>
          <w:rFonts w:asciiTheme="majorBidi" w:hAnsiTheme="majorBidi" w:cs="B Zar" w:hint="cs"/>
          <w:b/>
          <w:sz w:val="24"/>
          <w:szCs w:val="24"/>
          <w:rtl/>
          <w:lang w:bidi="fa-IR"/>
        </w:rPr>
        <w:t>ن</w:t>
      </w:r>
      <w:r w:rsidRPr="00B51BC1">
        <w:rPr>
          <w:rFonts w:asciiTheme="majorBidi" w:hAnsiTheme="majorBidi" w:cs="B Zar"/>
          <w:b/>
          <w:sz w:val="24"/>
          <w:szCs w:val="24"/>
          <w:rtl/>
          <w:lang w:bidi="fa-IR"/>
        </w:rPr>
        <w:t>د.</w:t>
      </w:r>
      <w:r w:rsidRPr="00B51BC1">
        <w:rPr>
          <w:rFonts w:asciiTheme="majorBidi" w:hAnsiTheme="majorBidi" w:cs="B Zar"/>
          <w:bCs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 w:hint="cs"/>
          <w:bCs/>
          <w:sz w:val="24"/>
          <w:szCs w:val="24"/>
          <w:rtl/>
        </w:rPr>
        <w:t xml:space="preserve"> </w:t>
      </w:r>
    </w:p>
    <w:p w:rsidR="006B26D0" w:rsidRDefault="006B26D0" w:rsidP="006B26D0">
      <w:pPr>
        <w:tabs>
          <w:tab w:val="left" w:pos="1700"/>
        </w:tabs>
        <w:bidi/>
        <w:spacing w:after="0" w:line="240" w:lineRule="auto"/>
        <w:rPr>
          <w:rFonts w:asciiTheme="majorBidi" w:hAnsiTheme="majorBidi" w:cs="B Zar"/>
          <w:sz w:val="24"/>
          <w:szCs w:val="24"/>
          <w:rtl/>
        </w:rPr>
      </w:pPr>
      <w:r w:rsidRPr="00B51BC1">
        <w:rPr>
          <w:rFonts w:asciiTheme="majorBidi" w:hAnsiTheme="majorBidi" w:cs="B Zar"/>
          <w:bCs/>
          <w:sz w:val="24"/>
          <w:szCs w:val="24"/>
          <w:rtl/>
        </w:rPr>
        <w:t xml:space="preserve">شرايط احراز: 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سابقه </w:t>
      </w:r>
      <w:r w:rsidRPr="00B51BC1">
        <w:rPr>
          <w:rFonts w:asciiTheme="majorBidi" w:hAnsiTheme="majorBidi" w:cs="B Zar"/>
          <w:sz w:val="24"/>
          <w:szCs w:val="24"/>
          <w:rtl/>
          <w:lang w:bidi="fa-IR"/>
        </w:rPr>
        <w:t xml:space="preserve">کار در بخش </w:t>
      </w:r>
      <w:r w:rsidRPr="00B51BC1">
        <w:rPr>
          <w:rFonts w:asciiTheme="majorBidi" w:hAnsiTheme="majorBidi" w:cs="B Zar"/>
          <w:sz w:val="24"/>
          <w:szCs w:val="24"/>
          <w:rtl/>
        </w:rPr>
        <w:t>میکروب شناسی و تسلط و شناخت کافی از فعالیت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های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گاه الزامی بوده و احراز این شغل 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به </w:t>
      </w:r>
      <w:r w:rsidRPr="00B51BC1">
        <w:rPr>
          <w:rFonts w:asciiTheme="majorBidi" w:hAnsiTheme="majorBidi" w:cs="B Zar"/>
          <w:sz w:val="24"/>
          <w:szCs w:val="24"/>
          <w:rtl/>
        </w:rPr>
        <w:t>صورت تمام وقت الزامی است.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</w:t>
      </w:r>
      <w:r>
        <w:rPr>
          <w:rFonts w:asciiTheme="majorBidi" w:hAnsiTheme="majorBidi" w:cs="B Zar" w:hint="cs"/>
          <w:sz w:val="24"/>
          <w:szCs w:val="24"/>
          <w:rtl/>
        </w:rPr>
        <w:t xml:space="preserve"> </w:t>
      </w:r>
    </w:p>
    <w:p w:rsidR="006B26D0" w:rsidRPr="00C5058A" w:rsidRDefault="006B26D0" w:rsidP="006B26D0">
      <w:pPr>
        <w:bidi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C5058A">
        <w:rPr>
          <w:rFonts w:asciiTheme="majorBidi" w:hAnsiTheme="majorBidi" w:cs="B Zar"/>
          <w:bCs/>
          <w:sz w:val="24"/>
          <w:szCs w:val="24"/>
          <w:rtl/>
          <w:lang w:bidi="fa-IR"/>
        </w:rPr>
        <w:t xml:space="preserve">مهارتها و توانایی های مورد </w:t>
      </w:r>
      <w:r w:rsidRPr="00C5058A">
        <w:rPr>
          <w:rFonts w:asciiTheme="majorBidi" w:hAnsiTheme="majorBidi" w:cs="B Zar" w:hint="cs"/>
          <w:bCs/>
          <w:sz w:val="24"/>
          <w:szCs w:val="24"/>
          <w:rtl/>
          <w:lang w:bidi="fa-IR"/>
        </w:rPr>
        <w:t>نیاز</w:t>
      </w:r>
      <w:r w:rsidRPr="00C5058A">
        <w:rPr>
          <w:rFonts w:asciiTheme="majorBidi" w:hAnsiTheme="majorBidi" w:cs="B Zar"/>
          <w:bCs/>
          <w:sz w:val="24"/>
          <w:szCs w:val="24"/>
          <w:rtl/>
          <w:lang w:bidi="fa-IR"/>
        </w:rPr>
        <w:t>:</w:t>
      </w:r>
    </w:p>
    <w:p w:rsidR="006B26D0" w:rsidRPr="008067C9" w:rsidRDefault="006B26D0" w:rsidP="006B26D0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Style w:val="rynqvb"/>
          <w:rFonts w:asciiTheme="majorBidi" w:eastAsia="Times New Roman" w:hAnsiTheme="majorBidi" w:cs="B Zar"/>
        </w:rPr>
      </w:pPr>
      <w:r>
        <w:rPr>
          <w:rStyle w:val="rynqvb"/>
          <w:rFonts w:asciiTheme="majorBidi" w:hAnsiTheme="majorBidi" w:cs="B Zar" w:hint="cs"/>
          <w:rtl/>
        </w:rPr>
        <w:t>توانایی انجام دقیق</w:t>
      </w:r>
      <w:r w:rsidRPr="008067C9">
        <w:rPr>
          <w:rStyle w:val="rynqvb"/>
          <w:rFonts w:asciiTheme="majorBidi" w:hAnsiTheme="majorBidi" w:cs="B Zar"/>
          <w:rtl/>
        </w:rPr>
        <w:t xml:space="preserve"> </w:t>
      </w:r>
      <w:r>
        <w:rPr>
          <w:rStyle w:val="rynqvb"/>
          <w:rFonts w:asciiTheme="majorBidi" w:hAnsiTheme="majorBidi" w:cs="B Zar"/>
          <w:rtl/>
        </w:rPr>
        <w:t>آزمایش، شامل آماده سازی بیمار</w:t>
      </w:r>
      <w:r w:rsidRPr="008067C9">
        <w:rPr>
          <w:rStyle w:val="rynqvb"/>
          <w:rFonts w:asciiTheme="majorBidi" w:hAnsiTheme="majorBidi" w:cs="B Zar"/>
          <w:rtl/>
        </w:rPr>
        <w:t xml:space="preserve">، </w:t>
      </w:r>
      <w:r w:rsidRPr="008067C9">
        <w:rPr>
          <w:rStyle w:val="rynqvb"/>
          <w:rFonts w:asciiTheme="majorBidi" w:hAnsiTheme="majorBidi" w:cs="B Zar" w:hint="cs"/>
          <w:rtl/>
        </w:rPr>
        <w:t>انتقال</w:t>
      </w:r>
      <w:r w:rsidRPr="008067C9">
        <w:rPr>
          <w:rStyle w:val="rynqvb"/>
          <w:rFonts w:asciiTheme="majorBidi" w:hAnsiTheme="majorBidi" w:cs="B Zar"/>
          <w:rtl/>
        </w:rPr>
        <w:t xml:space="preserve">، پردازش و </w:t>
      </w:r>
      <w:r>
        <w:rPr>
          <w:rStyle w:val="rynqvb"/>
          <w:rFonts w:asciiTheme="majorBidi" w:hAnsiTheme="majorBidi" w:cs="B Zar"/>
          <w:rtl/>
        </w:rPr>
        <w:t>آزمایش</w:t>
      </w:r>
      <w:r w:rsidRPr="008067C9">
        <w:rPr>
          <w:rStyle w:val="rynqvb"/>
          <w:rFonts w:asciiTheme="majorBidi" w:hAnsiTheme="majorBidi" w:cs="B Zar"/>
          <w:rtl/>
        </w:rPr>
        <w:t xml:space="preserve"> نمونه</w:t>
      </w:r>
      <w:r>
        <w:rPr>
          <w:rStyle w:val="rynqvb"/>
          <w:rFonts w:asciiTheme="majorBidi" w:eastAsia="Times New Roman" w:hAnsiTheme="majorBidi" w:cs="B Zar" w:hint="cs"/>
          <w:rtl/>
        </w:rPr>
        <w:t xml:space="preserve"> و تشخیص صحیح، تفسیر کشت ها و نحوه گزارش استاندارد</w:t>
      </w:r>
    </w:p>
    <w:p w:rsidR="006B26D0" w:rsidRDefault="006B26D0" w:rsidP="006B26D0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Style w:val="rynqvb"/>
          <w:rFonts w:asciiTheme="majorBidi" w:hAnsiTheme="majorBidi" w:cs="B Zar"/>
        </w:rPr>
      </w:pPr>
      <w:r>
        <w:rPr>
          <w:rStyle w:val="rynqvb"/>
          <w:rFonts w:asciiTheme="majorBidi" w:hAnsiTheme="majorBidi" w:cs="B Zar" w:hint="cs"/>
          <w:rtl/>
        </w:rPr>
        <w:t xml:space="preserve">توانایی </w:t>
      </w:r>
      <w:r w:rsidRPr="008067C9">
        <w:rPr>
          <w:rStyle w:val="rynqvb"/>
          <w:rFonts w:asciiTheme="majorBidi" w:hAnsiTheme="majorBidi" w:cs="B Zar"/>
          <w:rtl/>
        </w:rPr>
        <w:t xml:space="preserve">نظارت بر ثبت و گزارش نتایج </w:t>
      </w:r>
      <w:r>
        <w:rPr>
          <w:rStyle w:val="rynqvb"/>
          <w:rFonts w:asciiTheme="majorBidi" w:hAnsiTheme="majorBidi" w:cs="B Zar"/>
          <w:rtl/>
        </w:rPr>
        <w:t>آزمایش</w:t>
      </w:r>
      <w:r>
        <w:rPr>
          <w:rStyle w:val="rynqvb"/>
          <w:rFonts w:asciiTheme="majorBidi" w:hAnsiTheme="majorBidi" w:cs="B Zar" w:hint="cs"/>
          <w:rtl/>
        </w:rPr>
        <w:t xml:space="preserve"> ها و تفسیر آنها</w:t>
      </w:r>
    </w:p>
    <w:p w:rsidR="006B26D0" w:rsidRPr="008067C9" w:rsidRDefault="006B26D0" w:rsidP="006B26D0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Style w:val="rynqvb"/>
          <w:rFonts w:asciiTheme="majorBidi" w:hAnsiTheme="majorBidi" w:cs="B Zar"/>
          <w:rtl/>
        </w:rPr>
      </w:pPr>
      <w:r>
        <w:rPr>
          <w:rStyle w:val="rynqvb"/>
          <w:rFonts w:asciiTheme="majorBidi" w:hAnsiTheme="majorBidi" w:cs="B Zar" w:hint="cs"/>
          <w:rtl/>
        </w:rPr>
        <w:t xml:space="preserve">توانایی انجام و تفسیر کنترل کیفی مواد و تجهیزات و بررسی تسلط بر دستورالعمل های آزمایشات </w:t>
      </w:r>
      <w:r w:rsidRPr="00B51BC1">
        <w:rPr>
          <w:rFonts w:asciiTheme="majorBidi" w:hAnsiTheme="majorBidi" w:cs="B Zar"/>
          <w:sz w:val="24"/>
          <w:szCs w:val="24"/>
          <w:rtl/>
        </w:rPr>
        <w:t>و ثبت سوابق مرتبط</w:t>
      </w:r>
    </w:p>
    <w:p w:rsidR="006B26D0" w:rsidRPr="008067C9" w:rsidRDefault="006B26D0" w:rsidP="006B26D0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Style w:val="rynqvb"/>
          <w:rFonts w:asciiTheme="majorBidi" w:hAnsiTheme="majorBidi" w:cs="B Zar"/>
          <w:rtl/>
        </w:rPr>
      </w:pPr>
      <w:r>
        <w:rPr>
          <w:rStyle w:val="rynqvb"/>
          <w:rFonts w:asciiTheme="majorBidi" w:hAnsiTheme="majorBidi" w:cs="B Zar" w:hint="cs"/>
          <w:rtl/>
        </w:rPr>
        <w:t xml:space="preserve">توانایی </w:t>
      </w:r>
      <w:r w:rsidRPr="008067C9">
        <w:rPr>
          <w:rStyle w:val="rynqvb"/>
          <w:rFonts w:asciiTheme="majorBidi" w:hAnsiTheme="majorBidi" w:cs="B Zar"/>
          <w:rtl/>
        </w:rPr>
        <w:t>نگهداری ابزار</w:t>
      </w:r>
      <w:r>
        <w:rPr>
          <w:rStyle w:val="rynqvb"/>
          <w:rFonts w:asciiTheme="majorBidi" w:hAnsiTheme="majorBidi" w:cs="B Zar" w:hint="cs"/>
          <w:rtl/>
        </w:rPr>
        <w:t xml:space="preserve">، تجهیزات و مواد     </w:t>
      </w:r>
    </w:p>
    <w:p w:rsidR="006B26D0" w:rsidRDefault="006B26D0" w:rsidP="006B26D0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Style w:val="rynqvb"/>
          <w:rFonts w:asciiTheme="majorBidi" w:hAnsiTheme="majorBidi" w:cs="B Zar"/>
        </w:rPr>
      </w:pPr>
      <w:r>
        <w:rPr>
          <w:rStyle w:val="rynqvb"/>
          <w:rFonts w:asciiTheme="majorBidi" w:hAnsiTheme="majorBidi" w:cs="B Zar" w:hint="cs"/>
          <w:rtl/>
        </w:rPr>
        <w:t xml:space="preserve">توانایی </w:t>
      </w:r>
      <w:r>
        <w:rPr>
          <w:rStyle w:val="rynqvb"/>
          <w:rFonts w:asciiTheme="majorBidi" w:hAnsiTheme="majorBidi" w:cs="B Zar"/>
          <w:rtl/>
        </w:rPr>
        <w:t>آزمایش</w:t>
      </w:r>
      <w:r w:rsidRPr="008067C9">
        <w:rPr>
          <w:rStyle w:val="rynqvb"/>
          <w:rFonts w:asciiTheme="majorBidi" w:hAnsiTheme="majorBidi" w:cs="B Zar"/>
          <w:rtl/>
        </w:rPr>
        <w:t xml:space="preserve"> نمونه‌های قبلاً آنالیز شده و </w:t>
      </w:r>
      <w:r>
        <w:rPr>
          <w:rStyle w:val="rynqvb"/>
          <w:rFonts w:asciiTheme="majorBidi" w:hAnsiTheme="majorBidi" w:cs="B Zar"/>
          <w:rtl/>
        </w:rPr>
        <w:t>آزمایش</w:t>
      </w:r>
      <w:r w:rsidRPr="008067C9">
        <w:rPr>
          <w:rStyle w:val="rynqvb"/>
          <w:rFonts w:asciiTheme="majorBidi" w:hAnsiTheme="majorBidi" w:cs="B Zar" w:hint="cs"/>
          <w:rtl/>
        </w:rPr>
        <w:t xml:space="preserve"> نمونه مجهول</w:t>
      </w:r>
      <w:r w:rsidRPr="008067C9">
        <w:rPr>
          <w:rStyle w:val="rynqvb"/>
          <w:rFonts w:asciiTheme="majorBidi" w:hAnsiTheme="majorBidi" w:cs="B Zar"/>
          <w:rtl/>
        </w:rPr>
        <w:t xml:space="preserve"> داخلی </w:t>
      </w:r>
      <w:r w:rsidRPr="008067C9">
        <w:rPr>
          <w:rStyle w:val="rynqvb"/>
          <w:rFonts w:asciiTheme="majorBidi" w:hAnsiTheme="majorBidi" w:cs="B Zar" w:hint="cs"/>
          <w:rtl/>
        </w:rPr>
        <w:t xml:space="preserve">یا </w:t>
      </w:r>
      <w:r w:rsidRPr="008067C9">
        <w:rPr>
          <w:rStyle w:val="rynqvb"/>
          <w:rFonts w:asciiTheme="majorBidi" w:hAnsiTheme="majorBidi" w:cs="B Zar"/>
          <w:rtl/>
        </w:rPr>
        <w:t xml:space="preserve">خارجی </w:t>
      </w:r>
    </w:p>
    <w:p w:rsidR="006B26D0" w:rsidRDefault="006B26D0" w:rsidP="006B26D0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8D46E9">
        <w:rPr>
          <w:rFonts w:asciiTheme="majorBidi" w:hAnsiTheme="majorBidi" w:cs="B Zar"/>
          <w:sz w:val="24"/>
          <w:szCs w:val="24"/>
          <w:rtl/>
        </w:rPr>
        <w:t>سرعت و دقت لازم در انجام وظایف محوله و انجام صحیح مستندسازی های لازم</w:t>
      </w:r>
    </w:p>
    <w:p w:rsidR="006B26D0" w:rsidRPr="00B51BC1" w:rsidRDefault="006B26D0" w:rsidP="006B26D0">
      <w:pPr>
        <w:numPr>
          <w:ilvl w:val="0"/>
          <w:numId w:val="18"/>
        </w:numPr>
        <w:tabs>
          <w:tab w:val="right" w:pos="4384"/>
        </w:tabs>
        <w:bidi/>
        <w:spacing w:after="0" w:line="240" w:lineRule="auto"/>
        <w:jc w:val="both"/>
        <w:rPr>
          <w:rFonts w:asciiTheme="majorBidi" w:hAnsiTheme="majorBidi" w:cs="B Zar"/>
          <w:b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آشنایی با خط مشی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و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 نرم افزارهای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گاه </w:t>
      </w:r>
    </w:p>
    <w:p w:rsidR="006B26D0" w:rsidRDefault="006B26D0" w:rsidP="006B26D0">
      <w:pPr>
        <w:bidi/>
        <w:spacing w:after="0" w:line="240" w:lineRule="auto"/>
        <w:jc w:val="both"/>
        <w:rPr>
          <w:rFonts w:asciiTheme="majorBidi" w:hAnsiTheme="majorBidi" w:cs="B Zar"/>
          <w:sz w:val="24"/>
          <w:szCs w:val="24"/>
          <w:rtl/>
        </w:rPr>
      </w:pPr>
    </w:p>
    <w:p w:rsidR="006B26D0" w:rsidRPr="00B51BC1" w:rsidRDefault="006B26D0" w:rsidP="006B26D0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="B Zar"/>
          <w:b/>
          <w:bCs/>
          <w:sz w:val="24"/>
          <w:szCs w:val="24"/>
        </w:rPr>
      </w:pPr>
      <w:r w:rsidRPr="00B51BC1">
        <w:rPr>
          <w:rFonts w:asciiTheme="majorBidi" w:hAnsiTheme="majorBidi" w:cs="B Zar"/>
          <w:bCs/>
          <w:sz w:val="24"/>
          <w:szCs w:val="24"/>
          <w:rtl/>
        </w:rPr>
        <w:t>مسئولیت ها:</w:t>
      </w:r>
      <w:r w:rsidRPr="00B51BC1">
        <w:rPr>
          <w:rFonts w:asciiTheme="majorBidi" w:hAnsiTheme="majorBidi" w:cs="B Zar" w:hint="cs"/>
          <w:b/>
          <w:bCs/>
          <w:sz w:val="24"/>
          <w:szCs w:val="24"/>
          <w:rtl/>
        </w:rPr>
        <w:t xml:space="preserve">  </w:t>
      </w:r>
    </w:p>
    <w:p w:rsidR="006B26D0" w:rsidRPr="00B51BC1" w:rsidRDefault="006B26D0" w:rsidP="006B26D0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آگاهی کامل از شرح وظایف سمت و شرح وظایف جانشینی</w:t>
      </w:r>
    </w:p>
    <w:p w:rsidR="006B26D0" w:rsidRDefault="006B26D0" w:rsidP="006B26D0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حضور به موقع در ساعات کاری تعریف شده</w:t>
      </w:r>
    </w:p>
    <w:p w:rsidR="006B26D0" w:rsidRPr="00B51BC1" w:rsidRDefault="006B26D0" w:rsidP="006B26D0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  <w:rtl/>
        </w:rPr>
      </w:pPr>
      <w:r w:rsidRPr="00B51BC1">
        <w:rPr>
          <w:rFonts w:asciiTheme="majorBidi" w:hAnsiTheme="majorBidi" w:cs="B Zar"/>
          <w:sz w:val="24"/>
          <w:szCs w:val="24"/>
          <w:rtl/>
        </w:rPr>
        <w:t>رعایت اصول ایمنی و بهداشتی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و 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اصول و قوانین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B51BC1">
        <w:rPr>
          <w:rFonts w:asciiTheme="majorBidi" w:hAnsiTheme="majorBidi" w:cs="B Zar"/>
          <w:sz w:val="24"/>
          <w:szCs w:val="24"/>
          <w:rtl/>
        </w:rPr>
        <w:t>گاه</w:t>
      </w:r>
    </w:p>
    <w:p w:rsidR="006B26D0" w:rsidRDefault="006B26D0" w:rsidP="006B26D0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اجرای صحیح و دقیق دستورات مدیریت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، </w:t>
      </w:r>
      <w:r w:rsidRPr="00B51BC1">
        <w:rPr>
          <w:rFonts w:asciiTheme="majorBidi" w:hAnsiTheme="majorBidi" w:cs="B Zar"/>
          <w:sz w:val="24"/>
          <w:szCs w:val="24"/>
          <w:rtl/>
        </w:rPr>
        <w:t>واحد کیفیت</w:t>
      </w:r>
      <w:r>
        <w:rPr>
          <w:rFonts w:asciiTheme="majorBidi" w:hAnsiTheme="majorBidi" w:cs="B Zar" w:hint="cs"/>
          <w:sz w:val="24"/>
          <w:szCs w:val="24"/>
          <w:rtl/>
        </w:rPr>
        <w:t xml:space="preserve">، </w:t>
      </w:r>
      <w:r>
        <w:rPr>
          <w:rFonts w:asciiTheme="majorBidi" w:hAnsiTheme="majorBidi" w:cs="B Zar"/>
          <w:sz w:val="24"/>
          <w:szCs w:val="24"/>
          <w:rtl/>
        </w:rPr>
        <w:t>مسئول ایمنی و بهداشت</w:t>
      </w:r>
      <w:r>
        <w:rPr>
          <w:rFonts w:asciiTheme="majorBidi" w:hAnsiTheme="majorBidi" w:cs="B Zar" w:hint="cs"/>
          <w:sz w:val="24"/>
          <w:szCs w:val="24"/>
          <w:rtl/>
        </w:rPr>
        <w:t xml:space="preserve"> و </w:t>
      </w:r>
      <w:r w:rsidRPr="00B51BC1">
        <w:rPr>
          <w:rFonts w:asciiTheme="majorBidi" w:hAnsiTheme="majorBidi" w:cs="B Zar"/>
          <w:sz w:val="24"/>
          <w:szCs w:val="24"/>
          <w:rtl/>
        </w:rPr>
        <w:t>مسئول</w:t>
      </w:r>
      <w:r>
        <w:rPr>
          <w:rFonts w:asciiTheme="majorBidi" w:hAnsiTheme="majorBidi" w:cs="B Zar" w:hint="cs"/>
          <w:sz w:val="24"/>
          <w:szCs w:val="24"/>
          <w:rtl/>
        </w:rPr>
        <w:t xml:space="preserve"> بخش</w:t>
      </w:r>
    </w:p>
    <w:p w:rsidR="006B26D0" w:rsidRDefault="006B26D0" w:rsidP="006B26D0">
      <w:pPr>
        <w:bidi/>
        <w:spacing w:after="0" w:line="240" w:lineRule="auto"/>
        <w:jc w:val="both"/>
        <w:rPr>
          <w:rFonts w:asciiTheme="majorBidi" w:hAnsiTheme="majorBidi" w:cs="B Zar"/>
          <w:sz w:val="24"/>
          <w:szCs w:val="24"/>
          <w:rtl/>
        </w:rPr>
      </w:pPr>
    </w:p>
    <w:p w:rsidR="006B26D0" w:rsidRDefault="006B26D0" w:rsidP="006B26D0">
      <w:pPr>
        <w:tabs>
          <w:tab w:val="left" w:pos="1700"/>
        </w:tabs>
        <w:bidi/>
        <w:spacing w:after="0" w:line="240" w:lineRule="auto"/>
        <w:rPr>
          <w:rFonts w:asciiTheme="majorBidi" w:hAnsiTheme="majorBidi" w:cs="B Zar"/>
          <w:b/>
          <w:bCs/>
          <w:sz w:val="24"/>
          <w:szCs w:val="24"/>
          <w:rtl/>
          <w:lang w:bidi="fa-IR"/>
        </w:rPr>
      </w:pPr>
      <w:r w:rsidRPr="00B51BC1">
        <w:rPr>
          <w:rFonts w:asciiTheme="majorBidi" w:hAnsiTheme="majorBidi" w:cs="B Zar"/>
          <w:b/>
          <w:bCs/>
          <w:sz w:val="24"/>
          <w:szCs w:val="24"/>
          <w:rtl/>
        </w:rPr>
        <w:t>شرح وظایف</w:t>
      </w:r>
      <w:r>
        <w:rPr>
          <w:rFonts w:asciiTheme="majorBidi" w:hAnsiTheme="majorBidi" w:cs="B Zar" w:hint="cs"/>
          <w:b/>
          <w:bCs/>
          <w:sz w:val="24"/>
          <w:szCs w:val="24"/>
          <w:rtl/>
        </w:rPr>
        <w:t>:</w:t>
      </w:r>
      <w:r w:rsidRPr="00B51BC1">
        <w:rPr>
          <w:rFonts w:asciiTheme="majorBidi" w:hAnsiTheme="majorBidi" w:cs="B Zar"/>
          <w:b/>
          <w:bCs/>
          <w:sz w:val="24"/>
          <w:szCs w:val="24"/>
          <w:rtl/>
        </w:rPr>
        <w:t xml:space="preserve"> </w:t>
      </w:r>
    </w:p>
    <w:p w:rsidR="006B26D0" w:rsidRPr="00331F10" w:rsidRDefault="006B26D0" w:rsidP="006B26D0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  <w:rtl/>
        </w:rPr>
      </w:pPr>
      <w:r w:rsidRPr="00331F10">
        <w:rPr>
          <w:rFonts w:asciiTheme="majorBidi" w:hAnsiTheme="majorBidi" w:cs="B Zar"/>
          <w:sz w:val="24"/>
          <w:szCs w:val="24"/>
          <w:rtl/>
        </w:rPr>
        <w:t xml:space="preserve">کنترل تعداد موجودی </w:t>
      </w:r>
      <w:r w:rsidRPr="00331F10">
        <w:rPr>
          <w:rFonts w:asciiTheme="majorBidi" w:hAnsiTheme="majorBidi" w:cs="B Zar" w:hint="cs"/>
          <w:sz w:val="24"/>
          <w:szCs w:val="24"/>
          <w:rtl/>
        </w:rPr>
        <w:t xml:space="preserve">مواد </w:t>
      </w:r>
      <w:r w:rsidRPr="00331F10">
        <w:rPr>
          <w:rFonts w:asciiTheme="majorBidi" w:hAnsiTheme="majorBidi" w:cs="B Zar"/>
          <w:sz w:val="24"/>
          <w:szCs w:val="24"/>
          <w:rtl/>
        </w:rPr>
        <w:t>در بخش</w:t>
      </w:r>
      <w:r w:rsidRPr="00331F10">
        <w:rPr>
          <w:rFonts w:asciiTheme="majorBidi" w:hAnsiTheme="majorBidi" w:cs="B Zar" w:hint="cs"/>
          <w:sz w:val="24"/>
          <w:szCs w:val="24"/>
          <w:rtl/>
        </w:rPr>
        <w:t xml:space="preserve"> و </w:t>
      </w:r>
      <w:r w:rsidRPr="00331F10">
        <w:rPr>
          <w:rFonts w:asciiTheme="majorBidi" w:hAnsiTheme="majorBidi" w:cs="B Zar"/>
          <w:sz w:val="24"/>
          <w:szCs w:val="24"/>
          <w:rtl/>
        </w:rPr>
        <w:t>تهیه و ثبت لیست درخواست کالا از انبار</w:t>
      </w:r>
    </w:p>
    <w:p w:rsidR="006B26D0" w:rsidRPr="00331F10" w:rsidRDefault="006B26D0" w:rsidP="006B26D0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331F10">
        <w:rPr>
          <w:rFonts w:asciiTheme="majorBidi" w:hAnsiTheme="majorBidi" w:cs="B Zar"/>
          <w:sz w:val="24"/>
          <w:szCs w:val="24"/>
          <w:rtl/>
        </w:rPr>
        <w:t>بررسی میزان و حجم معرف</w:t>
      </w:r>
      <w:r w:rsidRPr="00331F10">
        <w:rPr>
          <w:rFonts w:asciiTheme="majorBidi" w:hAnsiTheme="majorBidi" w:cs="B Zar"/>
          <w:sz w:val="24"/>
          <w:szCs w:val="24"/>
        </w:rPr>
        <w:t>‌</w:t>
      </w:r>
      <w:r w:rsidRPr="00331F10">
        <w:rPr>
          <w:rFonts w:asciiTheme="majorBidi" w:hAnsiTheme="majorBidi" w:cs="B Zar"/>
          <w:sz w:val="24"/>
          <w:szCs w:val="24"/>
          <w:rtl/>
        </w:rPr>
        <w:t>ها، محلول</w:t>
      </w:r>
      <w:r w:rsidRPr="00331F10">
        <w:rPr>
          <w:rFonts w:asciiTheme="majorBidi" w:hAnsiTheme="majorBidi" w:cs="B Zar"/>
          <w:sz w:val="24"/>
          <w:szCs w:val="24"/>
        </w:rPr>
        <w:t>‌</w:t>
      </w:r>
      <w:r w:rsidRPr="00331F10">
        <w:rPr>
          <w:rFonts w:asciiTheme="majorBidi" w:hAnsiTheme="majorBidi" w:cs="B Zar"/>
          <w:sz w:val="24"/>
          <w:szCs w:val="24"/>
          <w:rtl/>
        </w:rPr>
        <w:t>ها و مواد مصرفی و چک کردن تاریخ انقضای تمام کالاهای مورد استفاده</w:t>
      </w:r>
    </w:p>
    <w:p w:rsidR="006B26D0" w:rsidRPr="00331F10" w:rsidRDefault="006B26D0" w:rsidP="006B26D0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331F10">
        <w:rPr>
          <w:rFonts w:asciiTheme="majorBidi" w:hAnsiTheme="majorBidi" w:cs="B Zar"/>
          <w:sz w:val="24"/>
          <w:szCs w:val="24"/>
          <w:rtl/>
        </w:rPr>
        <w:t>ثبت و تکمیل اطلاعات برچسب محلول</w:t>
      </w:r>
      <w:r w:rsidRPr="00331F10">
        <w:rPr>
          <w:rFonts w:asciiTheme="majorBidi" w:hAnsiTheme="majorBidi" w:cs="B Zar"/>
          <w:sz w:val="24"/>
          <w:szCs w:val="24"/>
        </w:rPr>
        <w:t>‌</w:t>
      </w:r>
      <w:r w:rsidRPr="00331F10">
        <w:rPr>
          <w:rFonts w:asciiTheme="majorBidi" w:hAnsiTheme="majorBidi" w:cs="B Zar"/>
          <w:sz w:val="24"/>
          <w:szCs w:val="24"/>
          <w:rtl/>
        </w:rPr>
        <w:t>ها برای کلیه محلول</w:t>
      </w:r>
      <w:r w:rsidRPr="00331F10">
        <w:rPr>
          <w:rFonts w:asciiTheme="majorBidi" w:hAnsiTheme="majorBidi" w:cs="B Zar"/>
          <w:sz w:val="24"/>
          <w:szCs w:val="24"/>
        </w:rPr>
        <w:t>‌</w:t>
      </w:r>
      <w:r w:rsidRPr="00331F10">
        <w:rPr>
          <w:rFonts w:asciiTheme="majorBidi" w:hAnsiTheme="majorBidi" w:cs="B Zar"/>
          <w:sz w:val="24"/>
          <w:szCs w:val="24"/>
          <w:rtl/>
        </w:rPr>
        <w:t>های مصرفی</w:t>
      </w:r>
    </w:p>
    <w:p w:rsidR="006B26D0" w:rsidRPr="00331F10" w:rsidRDefault="006B26D0" w:rsidP="006B26D0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331F10">
        <w:rPr>
          <w:rFonts w:asciiTheme="majorBidi" w:hAnsiTheme="majorBidi" w:cs="B Zar"/>
          <w:sz w:val="24"/>
          <w:szCs w:val="24"/>
          <w:rtl/>
        </w:rPr>
        <w:t>نگهداری دستگاه</w:t>
      </w:r>
      <w:r w:rsidRPr="00331F10">
        <w:rPr>
          <w:rFonts w:asciiTheme="majorBidi" w:hAnsiTheme="majorBidi" w:cs="B Zar" w:hint="cs"/>
          <w:sz w:val="24"/>
          <w:szCs w:val="24"/>
          <w:rtl/>
        </w:rPr>
        <w:t xml:space="preserve"> ها و ثبت سوابق یا</w:t>
      </w:r>
      <w:r w:rsidRPr="00331F10">
        <w:rPr>
          <w:rFonts w:asciiTheme="majorBidi" w:hAnsiTheme="majorBidi" w:cs="B Zar"/>
          <w:sz w:val="24"/>
          <w:szCs w:val="24"/>
          <w:rtl/>
        </w:rPr>
        <w:t xml:space="preserve"> </w:t>
      </w:r>
      <w:r w:rsidRPr="00331F10">
        <w:rPr>
          <w:rFonts w:asciiTheme="majorBidi" w:hAnsiTheme="majorBidi" w:cs="B Zar"/>
        </w:rPr>
        <w:t>Logbook</w:t>
      </w:r>
      <w:r w:rsidRPr="00331F10">
        <w:rPr>
          <w:rFonts w:asciiTheme="majorBidi" w:hAnsiTheme="majorBidi" w:cs="B Zar"/>
          <w:rtl/>
        </w:rPr>
        <w:t xml:space="preserve"> </w:t>
      </w:r>
      <w:r w:rsidRPr="00331F10">
        <w:rPr>
          <w:rFonts w:asciiTheme="majorBidi" w:hAnsiTheme="majorBidi" w:cs="B Zar"/>
          <w:sz w:val="24"/>
          <w:szCs w:val="24"/>
          <w:rtl/>
        </w:rPr>
        <w:t xml:space="preserve">و انجام آنها و ثبت اطلاعات فرم </w:t>
      </w:r>
      <w:r w:rsidRPr="00331F10">
        <w:rPr>
          <w:rFonts w:asciiTheme="majorBidi" w:hAnsiTheme="majorBidi" w:cs="B Zar" w:hint="cs"/>
          <w:sz w:val="24"/>
          <w:szCs w:val="24"/>
          <w:rtl/>
        </w:rPr>
        <w:t xml:space="preserve">سوابق </w:t>
      </w:r>
      <w:r w:rsidRPr="00331F10">
        <w:rPr>
          <w:rFonts w:asciiTheme="majorBidi" w:hAnsiTheme="majorBidi" w:cs="B Zar"/>
          <w:sz w:val="24"/>
          <w:szCs w:val="24"/>
          <w:rtl/>
        </w:rPr>
        <w:t>به صورت کامل شامل کلیه فعالیت</w:t>
      </w:r>
      <w:r w:rsidRPr="00331F10">
        <w:rPr>
          <w:rFonts w:asciiTheme="majorBidi" w:hAnsiTheme="majorBidi" w:cs="B Zar"/>
          <w:sz w:val="24"/>
          <w:szCs w:val="24"/>
        </w:rPr>
        <w:t>‌</w:t>
      </w:r>
      <w:r w:rsidRPr="00331F10">
        <w:rPr>
          <w:rFonts w:asciiTheme="majorBidi" w:hAnsiTheme="majorBidi" w:cs="B Zar"/>
          <w:sz w:val="24"/>
          <w:szCs w:val="24"/>
          <w:rtl/>
        </w:rPr>
        <w:t>های انجام شده بر روی دستگاه یا تجهیز</w:t>
      </w:r>
      <w:r w:rsidRPr="00331F10">
        <w:rPr>
          <w:rFonts w:asciiTheme="majorBidi" w:hAnsiTheme="majorBidi" w:cs="B Zar" w:hint="cs"/>
          <w:sz w:val="24"/>
          <w:szCs w:val="24"/>
          <w:rtl/>
        </w:rPr>
        <w:t xml:space="preserve">  </w:t>
      </w:r>
    </w:p>
    <w:p w:rsidR="006B26D0" w:rsidRPr="00331F10" w:rsidRDefault="006B26D0" w:rsidP="006B26D0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331F10">
        <w:rPr>
          <w:rFonts w:asciiTheme="majorBidi" w:hAnsiTheme="majorBidi" w:cs="B Zar"/>
          <w:sz w:val="24"/>
          <w:szCs w:val="24"/>
          <w:rtl/>
        </w:rPr>
        <w:t>ثبت درخواست تعمیر در هنگام خرابی دستگاه و اطلاعات به سوپروایزر جهت کسب تکلیف</w:t>
      </w:r>
    </w:p>
    <w:p w:rsidR="006B26D0" w:rsidRPr="00331F10" w:rsidRDefault="006B26D0" w:rsidP="006B26D0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331F10">
        <w:rPr>
          <w:rFonts w:asciiTheme="majorBidi" w:hAnsiTheme="majorBidi" w:cs="B Zar"/>
          <w:sz w:val="24"/>
          <w:szCs w:val="24"/>
          <w:rtl/>
        </w:rPr>
        <w:t>در صورت لزوم هماهنگی با شرکت پشتیبان جهت انجام سرویس و تعمیر با هماهنگی مسئول تجهیزات بخش کنترل کیفی</w:t>
      </w:r>
    </w:p>
    <w:p w:rsidR="006B26D0" w:rsidRPr="00331F10" w:rsidRDefault="006B26D0" w:rsidP="006B26D0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331F10">
        <w:rPr>
          <w:rFonts w:asciiTheme="majorBidi" w:hAnsiTheme="majorBidi" w:cs="B Zar"/>
          <w:sz w:val="24"/>
          <w:szCs w:val="24"/>
          <w:rtl/>
        </w:rPr>
        <w:t>تهیه سوابق کنترل صحت عملکرد پس از هر بار سرویس و تعمیر و ارائه به مدیر کیفیت</w:t>
      </w:r>
    </w:p>
    <w:p w:rsidR="006B26D0" w:rsidRPr="00331F10" w:rsidRDefault="006B26D0" w:rsidP="006B26D0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331F10">
        <w:rPr>
          <w:rFonts w:asciiTheme="majorBidi" w:hAnsiTheme="majorBidi" w:cs="B Zar"/>
          <w:sz w:val="24"/>
          <w:szCs w:val="24"/>
          <w:rtl/>
        </w:rPr>
        <w:t>راه</w:t>
      </w:r>
      <w:r w:rsidRPr="00331F10">
        <w:rPr>
          <w:rFonts w:asciiTheme="majorBidi" w:hAnsiTheme="majorBidi" w:cs="B Zar"/>
          <w:sz w:val="24"/>
          <w:szCs w:val="24"/>
        </w:rPr>
        <w:t>‌</w:t>
      </w:r>
      <w:r w:rsidRPr="00331F10">
        <w:rPr>
          <w:rFonts w:asciiTheme="majorBidi" w:hAnsiTheme="majorBidi" w:cs="B Zar"/>
          <w:sz w:val="24"/>
          <w:szCs w:val="24"/>
          <w:rtl/>
        </w:rPr>
        <w:t>اندازی روزانه دستگاه</w:t>
      </w:r>
      <w:r w:rsidRPr="00331F10">
        <w:rPr>
          <w:rFonts w:asciiTheme="majorBidi" w:hAnsiTheme="majorBidi" w:cs="B Zar"/>
          <w:sz w:val="24"/>
          <w:szCs w:val="24"/>
        </w:rPr>
        <w:t>‌</w:t>
      </w:r>
      <w:r w:rsidRPr="00331F10">
        <w:rPr>
          <w:rFonts w:asciiTheme="majorBidi" w:hAnsiTheme="majorBidi" w:cs="B Zar"/>
          <w:sz w:val="24"/>
          <w:szCs w:val="24"/>
          <w:rtl/>
        </w:rPr>
        <w:t>های واحد به صورت صحیح</w:t>
      </w:r>
    </w:p>
    <w:p w:rsidR="006B26D0" w:rsidRPr="00331F10" w:rsidRDefault="006B26D0" w:rsidP="006B26D0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331F10">
        <w:rPr>
          <w:rFonts w:asciiTheme="majorBidi" w:hAnsiTheme="majorBidi" w:cs="B Zar"/>
          <w:sz w:val="24"/>
          <w:szCs w:val="24"/>
          <w:rtl/>
        </w:rPr>
        <w:t>دريافت برنامه كاري از مقام مافوق سازماني</w:t>
      </w:r>
      <w:r w:rsidRPr="00331F10">
        <w:rPr>
          <w:rFonts w:asciiTheme="majorBidi" w:hAnsiTheme="majorBidi" w:cs="B Zar" w:hint="cs"/>
          <w:sz w:val="24"/>
          <w:szCs w:val="24"/>
          <w:rtl/>
        </w:rPr>
        <w:t xml:space="preserve"> و </w:t>
      </w:r>
      <w:r w:rsidRPr="00331F10">
        <w:rPr>
          <w:rFonts w:asciiTheme="majorBidi" w:hAnsiTheme="majorBidi" w:cs="B Zar"/>
          <w:sz w:val="24"/>
          <w:szCs w:val="24"/>
          <w:rtl/>
        </w:rPr>
        <w:t xml:space="preserve">انجام امور محوله </w:t>
      </w:r>
    </w:p>
    <w:p w:rsidR="006B26D0" w:rsidRDefault="006B26D0" w:rsidP="006B26D0">
      <w:pPr>
        <w:widowControl w:val="0"/>
        <w:autoSpaceDE w:val="0"/>
        <w:autoSpaceDN w:val="0"/>
        <w:bidi/>
        <w:adjustRightInd w:val="0"/>
        <w:spacing w:after="0" w:line="240" w:lineRule="auto"/>
        <w:ind w:left="429" w:hanging="69"/>
        <w:jc w:val="both"/>
        <w:rPr>
          <w:rFonts w:asciiTheme="majorBidi" w:hAnsiTheme="majorBidi" w:cs="B Zar"/>
          <w:b/>
          <w:bCs/>
          <w:sz w:val="24"/>
          <w:szCs w:val="24"/>
          <w:rtl/>
        </w:rPr>
      </w:pPr>
      <w:r>
        <w:rPr>
          <w:rFonts w:asciiTheme="majorBidi" w:hAnsiTheme="majorBidi" w:cs="B Zar" w:hint="cs"/>
          <w:bCs/>
          <w:sz w:val="24"/>
          <w:szCs w:val="24"/>
          <w:rtl/>
        </w:rPr>
        <w:t xml:space="preserve">وظایف </w:t>
      </w:r>
      <w:r>
        <w:rPr>
          <w:rFonts w:asciiTheme="majorBidi" w:hAnsiTheme="majorBidi" w:cs="B Zar" w:hint="cs"/>
          <w:b/>
          <w:bCs/>
          <w:sz w:val="24"/>
          <w:szCs w:val="24"/>
          <w:rtl/>
        </w:rPr>
        <w:t>مربوط به آزمایش های روزانه:</w:t>
      </w:r>
    </w:p>
    <w:p w:rsidR="006B26D0" w:rsidRDefault="006B26D0" w:rsidP="006B26D0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9" w:hanging="69"/>
        <w:jc w:val="both"/>
        <w:rPr>
          <w:rFonts w:asciiTheme="majorBidi" w:hAnsiTheme="majorBidi" w:cs="B Zar"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 xml:space="preserve">تهیه 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لیست کار </w:t>
      </w:r>
      <w:r w:rsidRPr="00B51BC1">
        <w:rPr>
          <w:rFonts w:asciiTheme="majorBidi" w:hAnsiTheme="majorBidi" w:cs="B Zar"/>
          <w:sz w:val="24"/>
          <w:szCs w:val="24"/>
          <w:rtl/>
        </w:rPr>
        <w:t>روزانه و ناقصی</w:t>
      </w:r>
    </w:p>
    <w:p w:rsidR="006B26D0" w:rsidRPr="00D4680E" w:rsidRDefault="006B26D0" w:rsidP="006B26D0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9" w:hanging="69"/>
        <w:jc w:val="both"/>
        <w:rPr>
          <w:rFonts w:asciiTheme="majorBidi" w:hAnsiTheme="majorBidi" w:cs="B Zar"/>
          <w:sz w:val="24"/>
          <w:szCs w:val="24"/>
          <w:rtl/>
        </w:rPr>
      </w:pPr>
      <w:r w:rsidRPr="00D4680E">
        <w:rPr>
          <w:rFonts w:asciiTheme="majorBidi" w:hAnsiTheme="majorBidi" w:cs="B Zar"/>
          <w:sz w:val="24"/>
          <w:szCs w:val="24"/>
          <w:rtl/>
        </w:rPr>
        <w:t>تهیه محلول</w:t>
      </w:r>
      <w:r w:rsidRPr="00D4680E">
        <w:rPr>
          <w:rFonts w:asciiTheme="majorBidi" w:hAnsiTheme="majorBidi" w:cs="B Zar"/>
          <w:sz w:val="24"/>
          <w:szCs w:val="24"/>
        </w:rPr>
        <w:t>‌</w:t>
      </w:r>
      <w:r w:rsidRPr="00D4680E">
        <w:rPr>
          <w:rFonts w:asciiTheme="majorBidi" w:hAnsiTheme="majorBidi" w:cs="B Zar"/>
          <w:sz w:val="24"/>
          <w:szCs w:val="24"/>
          <w:rtl/>
        </w:rPr>
        <w:t>ها و وسایل مورد</w:t>
      </w:r>
      <w:r w:rsidRPr="00D4680E"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D4680E">
        <w:rPr>
          <w:rFonts w:asciiTheme="majorBidi" w:hAnsiTheme="majorBidi" w:cs="B Zar"/>
          <w:sz w:val="24"/>
          <w:szCs w:val="24"/>
          <w:rtl/>
        </w:rPr>
        <w:t xml:space="preserve">نیاز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D4680E">
        <w:rPr>
          <w:rFonts w:asciiTheme="majorBidi" w:hAnsiTheme="majorBidi" w:cs="B Zar"/>
          <w:sz w:val="24"/>
          <w:szCs w:val="24"/>
          <w:rtl/>
        </w:rPr>
        <w:t>ات مرتبط</w:t>
      </w:r>
      <w:r w:rsidRPr="00D4680E">
        <w:rPr>
          <w:rFonts w:asciiTheme="majorBidi" w:hAnsiTheme="majorBidi" w:cs="B Zar" w:hint="cs"/>
          <w:sz w:val="24"/>
          <w:szCs w:val="24"/>
          <w:rtl/>
        </w:rPr>
        <w:t xml:space="preserve"> و </w:t>
      </w:r>
      <w:r w:rsidRPr="00D4680E">
        <w:rPr>
          <w:rFonts w:asciiTheme="majorBidi" w:hAnsiTheme="majorBidi" w:cs="B Zar"/>
          <w:sz w:val="24"/>
          <w:szCs w:val="24"/>
          <w:rtl/>
        </w:rPr>
        <w:t>کنترل و مصرف بهینه معرف ها و کنترلها</w:t>
      </w:r>
      <w:r w:rsidRPr="00D4680E">
        <w:rPr>
          <w:rFonts w:asciiTheme="majorBidi" w:hAnsiTheme="majorBidi" w:cs="B Zar" w:hint="cs"/>
          <w:sz w:val="24"/>
          <w:szCs w:val="24"/>
          <w:rtl/>
        </w:rPr>
        <w:t xml:space="preserve"> </w:t>
      </w:r>
    </w:p>
    <w:p w:rsidR="006B26D0" w:rsidRPr="00D4680E" w:rsidRDefault="006B26D0" w:rsidP="006B26D0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9" w:hanging="69"/>
        <w:jc w:val="both"/>
        <w:rPr>
          <w:rFonts w:asciiTheme="majorBidi" w:hAnsiTheme="majorBidi" w:cs="B Zar"/>
          <w:sz w:val="24"/>
          <w:szCs w:val="24"/>
        </w:rPr>
      </w:pPr>
      <w:r w:rsidRPr="00D4680E"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D4680E">
        <w:rPr>
          <w:rFonts w:asciiTheme="majorBidi" w:hAnsiTheme="majorBidi" w:cs="B Zar"/>
          <w:sz w:val="24"/>
          <w:szCs w:val="24"/>
          <w:rtl/>
        </w:rPr>
        <w:t>تهیه و جمع</w:t>
      </w:r>
      <w:r w:rsidRPr="00D4680E">
        <w:rPr>
          <w:rFonts w:asciiTheme="majorBidi" w:hAnsiTheme="majorBidi" w:cs="B Zar"/>
          <w:sz w:val="24"/>
          <w:szCs w:val="24"/>
        </w:rPr>
        <w:t>‌</w:t>
      </w:r>
      <w:r w:rsidRPr="00D4680E">
        <w:rPr>
          <w:rFonts w:asciiTheme="majorBidi" w:hAnsiTheme="majorBidi" w:cs="B Zar"/>
          <w:sz w:val="24"/>
          <w:szCs w:val="24"/>
          <w:rtl/>
        </w:rPr>
        <w:t>آوری نمونه</w:t>
      </w:r>
      <w:r w:rsidRPr="00D4680E">
        <w:rPr>
          <w:rFonts w:asciiTheme="majorBidi" w:hAnsiTheme="majorBidi" w:cs="B Zar"/>
          <w:sz w:val="24"/>
          <w:szCs w:val="24"/>
        </w:rPr>
        <w:t>‌</w:t>
      </w:r>
      <w:r w:rsidRPr="00D4680E">
        <w:rPr>
          <w:rFonts w:asciiTheme="majorBidi" w:hAnsiTheme="majorBidi" w:cs="B Zar"/>
          <w:sz w:val="24"/>
          <w:szCs w:val="24"/>
          <w:rtl/>
        </w:rPr>
        <w:t xml:space="preserve">های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D4680E">
        <w:rPr>
          <w:rFonts w:asciiTheme="majorBidi" w:hAnsiTheme="majorBidi" w:cs="B Zar"/>
          <w:sz w:val="24"/>
          <w:szCs w:val="24"/>
          <w:rtl/>
        </w:rPr>
        <w:t>ات مرتبط</w:t>
      </w:r>
      <w:r>
        <w:rPr>
          <w:rFonts w:asciiTheme="majorBidi" w:hAnsiTheme="majorBidi" w:cs="B Zar" w:hint="cs"/>
          <w:sz w:val="24"/>
          <w:szCs w:val="24"/>
          <w:rtl/>
        </w:rPr>
        <w:t xml:space="preserve"> </w:t>
      </w:r>
    </w:p>
    <w:p w:rsidR="006B26D0" w:rsidRPr="00B51BC1" w:rsidRDefault="006B26D0" w:rsidP="006B26D0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9" w:hanging="69"/>
        <w:jc w:val="both"/>
        <w:rPr>
          <w:rFonts w:asciiTheme="majorBidi" w:hAnsiTheme="majorBidi" w:cs="B Zar"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 xml:space="preserve">انجام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ات مطابق استاندارد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B51BC1">
        <w:rPr>
          <w:rFonts w:asciiTheme="majorBidi" w:hAnsiTheme="majorBidi" w:cs="B Zar"/>
          <w:sz w:val="24"/>
          <w:szCs w:val="24"/>
          <w:rtl/>
        </w:rPr>
        <w:t>گاه و دستورالعمل</w:t>
      </w:r>
      <w:r w:rsidRPr="00B51BC1">
        <w:rPr>
          <w:rFonts w:asciiTheme="majorBidi" w:hAnsiTheme="majorBidi" w:cs="B Zar"/>
          <w:sz w:val="24"/>
          <w:szCs w:val="24"/>
        </w:rPr>
        <w:t>‌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های مرتبط </w:t>
      </w:r>
    </w:p>
    <w:p w:rsidR="006B26D0" w:rsidRPr="00B51BC1" w:rsidRDefault="006B26D0" w:rsidP="006B26D0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9" w:hanging="69"/>
        <w:jc w:val="both"/>
        <w:rPr>
          <w:rFonts w:asciiTheme="majorBidi" w:hAnsiTheme="majorBidi" w:cs="B Zar"/>
          <w:sz w:val="24"/>
          <w:szCs w:val="24"/>
        </w:rPr>
      </w:pPr>
      <w:r>
        <w:rPr>
          <w:rFonts w:asciiTheme="majorBidi" w:hAnsiTheme="majorBidi" w:cs="B Zar" w:hint="cs"/>
          <w:sz w:val="24"/>
          <w:szCs w:val="24"/>
          <w:rtl/>
        </w:rPr>
        <w:t xml:space="preserve">گزارش و </w:t>
      </w:r>
      <w:r w:rsidRPr="00B51BC1">
        <w:rPr>
          <w:rFonts w:asciiTheme="majorBidi" w:hAnsiTheme="majorBidi" w:cs="B Zar"/>
          <w:sz w:val="24"/>
          <w:szCs w:val="24"/>
          <w:rtl/>
        </w:rPr>
        <w:t>پیگیری نتایج غیر طبیعی و بحرانی و ثبت سوابق آنها</w:t>
      </w:r>
    </w:p>
    <w:p w:rsidR="006B26D0" w:rsidRDefault="006B26D0" w:rsidP="006B26D0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9" w:hanging="69"/>
        <w:jc w:val="both"/>
        <w:rPr>
          <w:rFonts w:asciiTheme="majorBidi" w:hAnsiTheme="majorBidi" w:cs="B Zar"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 xml:space="preserve">ثبت سوابق عملکرد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B51BC1">
        <w:rPr>
          <w:rFonts w:asciiTheme="majorBidi" w:hAnsiTheme="majorBidi" w:cs="B Zar"/>
          <w:sz w:val="24"/>
          <w:szCs w:val="24"/>
          <w:rtl/>
        </w:rPr>
        <w:t>ات، ثبت ساعت به همراه نام فرد انجام دهنده تست</w:t>
      </w:r>
      <w:r w:rsidRPr="00B51BC1">
        <w:rPr>
          <w:rFonts w:asciiTheme="majorBidi" w:hAnsiTheme="majorBidi" w:cs="B Zar"/>
          <w:sz w:val="24"/>
          <w:szCs w:val="24"/>
        </w:rPr>
        <w:t>‌</w:t>
      </w:r>
      <w:r w:rsidRPr="00B51BC1">
        <w:rPr>
          <w:rFonts w:asciiTheme="majorBidi" w:hAnsiTheme="majorBidi" w:cs="B Zar"/>
          <w:sz w:val="24"/>
          <w:szCs w:val="24"/>
          <w:rtl/>
        </w:rPr>
        <w:t>ها</w:t>
      </w:r>
    </w:p>
    <w:p w:rsidR="006B26D0" w:rsidRDefault="006B26D0" w:rsidP="006B26D0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9" w:hanging="69"/>
        <w:jc w:val="both"/>
        <w:rPr>
          <w:rFonts w:asciiTheme="majorBidi" w:hAnsiTheme="majorBidi" w:cs="B Zar"/>
          <w:sz w:val="24"/>
          <w:szCs w:val="24"/>
        </w:rPr>
      </w:pPr>
      <w:r w:rsidRPr="00341CD3">
        <w:rPr>
          <w:rFonts w:asciiTheme="majorBidi" w:hAnsiTheme="majorBidi" w:cs="B Zar"/>
          <w:sz w:val="24"/>
          <w:szCs w:val="24"/>
          <w:rtl/>
        </w:rPr>
        <w:t>رعایت و اجرای کامل شرایط نگهداری نمونه</w:t>
      </w:r>
      <w:r w:rsidRPr="00341CD3">
        <w:rPr>
          <w:rFonts w:asciiTheme="majorBidi" w:hAnsiTheme="majorBidi" w:cs="B Zar"/>
          <w:sz w:val="24"/>
          <w:szCs w:val="24"/>
        </w:rPr>
        <w:t>‌</w:t>
      </w:r>
      <w:r w:rsidRPr="00341CD3">
        <w:rPr>
          <w:rFonts w:asciiTheme="majorBidi" w:hAnsiTheme="majorBidi" w:cs="B Zar"/>
          <w:sz w:val="24"/>
          <w:szCs w:val="24"/>
          <w:rtl/>
        </w:rPr>
        <w:t>ها</w:t>
      </w:r>
      <w:r w:rsidRPr="00341CD3">
        <w:rPr>
          <w:rFonts w:asciiTheme="majorBidi" w:hAnsiTheme="majorBidi" w:cs="B Zar" w:hint="cs"/>
          <w:sz w:val="24"/>
          <w:szCs w:val="24"/>
          <w:rtl/>
        </w:rPr>
        <w:t xml:space="preserve">  </w:t>
      </w:r>
    </w:p>
    <w:p w:rsidR="006B26D0" w:rsidRDefault="006B26D0" w:rsidP="006B26D0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9" w:hanging="69"/>
        <w:jc w:val="both"/>
        <w:rPr>
          <w:rFonts w:asciiTheme="majorBidi" w:hAnsiTheme="majorBidi" w:cs="B Zar"/>
          <w:sz w:val="24"/>
          <w:szCs w:val="24"/>
        </w:rPr>
      </w:pPr>
      <w:r w:rsidRPr="00341CD3">
        <w:rPr>
          <w:rFonts w:asciiTheme="majorBidi" w:hAnsiTheme="majorBidi" w:cs="B Zar"/>
          <w:sz w:val="24"/>
          <w:szCs w:val="24"/>
          <w:rtl/>
        </w:rPr>
        <w:t>کنترل وصفی نمونه</w:t>
      </w:r>
      <w:r w:rsidRPr="00341CD3">
        <w:rPr>
          <w:rFonts w:asciiTheme="majorBidi" w:hAnsiTheme="majorBidi" w:cs="B Zar"/>
          <w:sz w:val="24"/>
          <w:szCs w:val="24"/>
        </w:rPr>
        <w:t>‌</w:t>
      </w:r>
      <w:r w:rsidRPr="00341CD3">
        <w:rPr>
          <w:rFonts w:asciiTheme="majorBidi" w:hAnsiTheme="majorBidi" w:cs="B Zar"/>
          <w:sz w:val="24"/>
          <w:szCs w:val="24"/>
          <w:rtl/>
        </w:rPr>
        <w:t xml:space="preserve">ها از نظر کیفیت وکمیت </w:t>
      </w:r>
    </w:p>
    <w:p w:rsidR="006B26D0" w:rsidRDefault="006B26D0" w:rsidP="006B26D0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9" w:hanging="69"/>
        <w:jc w:val="both"/>
        <w:rPr>
          <w:rFonts w:asciiTheme="majorBidi" w:hAnsiTheme="majorBidi" w:cs="B Zar"/>
          <w:sz w:val="24"/>
          <w:szCs w:val="24"/>
        </w:rPr>
      </w:pPr>
      <w:r w:rsidRPr="00341CD3">
        <w:rPr>
          <w:rFonts w:asciiTheme="majorBidi" w:hAnsiTheme="majorBidi" w:cs="B Zar"/>
          <w:sz w:val="24"/>
          <w:szCs w:val="24"/>
          <w:rtl/>
        </w:rPr>
        <w:t>چک کردن وجود یا عدم وجود هر یک از نمونه</w:t>
      </w:r>
      <w:r w:rsidRPr="00341CD3">
        <w:rPr>
          <w:rFonts w:asciiTheme="majorBidi" w:hAnsiTheme="majorBidi" w:cs="B Zar"/>
          <w:sz w:val="24"/>
          <w:szCs w:val="24"/>
        </w:rPr>
        <w:t>‌</w:t>
      </w:r>
      <w:r w:rsidRPr="00341CD3">
        <w:rPr>
          <w:rFonts w:asciiTheme="majorBidi" w:hAnsiTheme="majorBidi" w:cs="B Zar"/>
          <w:sz w:val="24"/>
          <w:szCs w:val="24"/>
          <w:rtl/>
        </w:rPr>
        <w:t>ها و مطابقت دادن با لیست</w:t>
      </w:r>
    </w:p>
    <w:p w:rsidR="006B26D0" w:rsidRDefault="006B26D0" w:rsidP="006B26D0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9" w:hanging="69"/>
        <w:jc w:val="both"/>
        <w:rPr>
          <w:rFonts w:asciiTheme="majorBidi" w:hAnsiTheme="majorBidi" w:cs="B Zar"/>
          <w:sz w:val="24"/>
          <w:szCs w:val="24"/>
        </w:rPr>
      </w:pPr>
      <w:r w:rsidRPr="00341CD3">
        <w:rPr>
          <w:rFonts w:asciiTheme="majorBidi" w:hAnsiTheme="majorBidi" w:cs="B Zar"/>
          <w:sz w:val="24"/>
          <w:szCs w:val="24"/>
          <w:rtl/>
        </w:rPr>
        <w:t>در صورت عدم وجود نمونه، پیگیری و اطلاع به سوپروایزر و ثبت گزارش عدم</w:t>
      </w:r>
      <w:r w:rsidRPr="00341CD3">
        <w:rPr>
          <w:rFonts w:asciiTheme="majorBidi" w:hAnsiTheme="majorBidi" w:cs="B Zar"/>
          <w:sz w:val="24"/>
          <w:szCs w:val="24"/>
        </w:rPr>
        <w:t>‌</w:t>
      </w:r>
      <w:r w:rsidRPr="00341CD3"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341CD3">
        <w:rPr>
          <w:rFonts w:asciiTheme="majorBidi" w:hAnsiTheme="majorBidi" w:cs="B Zar"/>
          <w:sz w:val="24"/>
          <w:szCs w:val="24"/>
          <w:rtl/>
        </w:rPr>
        <w:t>انطباق</w:t>
      </w:r>
    </w:p>
    <w:p w:rsidR="006B26D0" w:rsidRDefault="006B26D0" w:rsidP="006B26D0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9" w:hanging="69"/>
        <w:jc w:val="both"/>
        <w:rPr>
          <w:rFonts w:asciiTheme="majorBidi" w:hAnsiTheme="majorBidi" w:cs="B Zar"/>
          <w:sz w:val="24"/>
          <w:szCs w:val="24"/>
        </w:rPr>
      </w:pPr>
      <w:r w:rsidRPr="00341CD3">
        <w:rPr>
          <w:rFonts w:asciiTheme="majorBidi" w:hAnsiTheme="majorBidi" w:cs="B Zar"/>
          <w:sz w:val="24"/>
          <w:szCs w:val="24"/>
          <w:rtl/>
        </w:rPr>
        <w:t>کنترل تمامی نمونه</w:t>
      </w:r>
      <w:r w:rsidRPr="00341CD3">
        <w:rPr>
          <w:rFonts w:asciiTheme="majorBidi" w:hAnsiTheme="majorBidi" w:cs="B Zar"/>
          <w:sz w:val="24"/>
          <w:szCs w:val="24"/>
        </w:rPr>
        <w:t>‌</w:t>
      </w:r>
      <w:r w:rsidRPr="00341CD3">
        <w:rPr>
          <w:rFonts w:asciiTheme="majorBidi" w:hAnsiTheme="majorBidi" w:cs="B Zar"/>
          <w:sz w:val="24"/>
          <w:szCs w:val="24"/>
          <w:rtl/>
        </w:rPr>
        <w:t xml:space="preserve">ها </w:t>
      </w:r>
      <w:r w:rsidRPr="00C5058A">
        <w:rPr>
          <w:rFonts w:asciiTheme="majorBidi" w:hAnsiTheme="majorBidi" w:cs="B Zar"/>
          <w:sz w:val="24"/>
          <w:szCs w:val="24"/>
          <w:rtl/>
        </w:rPr>
        <w:t xml:space="preserve">و در صورت عدم </w:t>
      </w:r>
      <w:r>
        <w:rPr>
          <w:rFonts w:asciiTheme="majorBidi" w:hAnsiTheme="majorBidi" w:cs="B Zar"/>
          <w:sz w:val="24"/>
          <w:szCs w:val="24"/>
          <w:rtl/>
        </w:rPr>
        <w:t>تأیید</w:t>
      </w:r>
      <w:r w:rsidRPr="00C5058A">
        <w:rPr>
          <w:rFonts w:asciiTheme="majorBidi" w:hAnsiTheme="majorBidi" w:cs="B Zar"/>
          <w:sz w:val="24"/>
          <w:szCs w:val="24"/>
          <w:rtl/>
        </w:rPr>
        <w:t xml:space="preserve"> و رد نمونه، ثبت سوابق نمونه</w:t>
      </w:r>
      <w:r w:rsidRPr="00C5058A">
        <w:rPr>
          <w:rFonts w:asciiTheme="majorBidi" w:hAnsiTheme="majorBidi" w:cs="B Zar"/>
          <w:sz w:val="24"/>
          <w:szCs w:val="24"/>
        </w:rPr>
        <w:t>‌</w:t>
      </w:r>
      <w:r w:rsidRPr="00C5058A">
        <w:rPr>
          <w:rFonts w:asciiTheme="majorBidi" w:hAnsiTheme="majorBidi" w:cs="B Zar"/>
          <w:sz w:val="24"/>
          <w:szCs w:val="24"/>
          <w:rtl/>
        </w:rPr>
        <w:t>های مردود و اطلاع به</w:t>
      </w:r>
      <w:r w:rsidRPr="00C5058A">
        <w:rPr>
          <w:rFonts w:asciiTheme="majorBidi" w:hAnsiTheme="majorBidi" w:cs="B Zar"/>
          <w:sz w:val="24"/>
          <w:szCs w:val="24"/>
        </w:rPr>
        <w:t>‌</w:t>
      </w:r>
      <w:r w:rsidRPr="00C5058A">
        <w:rPr>
          <w:rFonts w:asciiTheme="majorBidi" w:hAnsiTheme="majorBidi" w:cs="B Zar"/>
          <w:sz w:val="24"/>
          <w:szCs w:val="24"/>
          <w:rtl/>
        </w:rPr>
        <w:t xml:space="preserve">موقع به سوپروایزر </w:t>
      </w:r>
    </w:p>
    <w:p w:rsidR="006B26D0" w:rsidRPr="008A3AB9" w:rsidRDefault="006B26D0" w:rsidP="006B26D0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9" w:hanging="69"/>
        <w:jc w:val="both"/>
        <w:rPr>
          <w:rFonts w:asciiTheme="majorBidi" w:hAnsiTheme="majorBidi" w:cs="B Zar"/>
          <w:sz w:val="24"/>
          <w:szCs w:val="24"/>
        </w:rPr>
      </w:pPr>
      <w:r w:rsidRPr="008A3AB9">
        <w:rPr>
          <w:rFonts w:asciiTheme="majorBidi" w:hAnsiTheme="majorBidi" w:cs="B Zar" w:hint="cs"/>
          <w:sz w:val="24"/>
          <w:szCs w:val="24"/>
          <w:rtl/>
        </w:rPr>
        <w:t xml:space="preserve">انجام و </w:t>
      </w:r>
      <w:r w:rsidRPr="008A3AB9">
        <w:rPr>
          <w:rFonts w:asciiTheme="majorBidi" w:hAnsiTheme="majorBidi" w:cs="B Zar"/>
          <w:sz w:val="24"/>
          <w:szCs w:val="24"/>
          <w:rtl/>
        </w:rPr>
        <w:t>خوانش نمونه</w:t>
      </w:r>
      <w:r w:rsidRPr="008A3AB9">
        <w:rPr>
          <w:rFonts w:asciiTheme="majorBidi" w:hAnsiTheme="majorBidi" w:cs="B Zar"/>
          <w:sz w:val="24"/>
          <w:szCs w:val="24"/>
        </w:rPr>
        <w:t>‌</w:t>
      </w:r>
      <w:r w:rsidRPr="008A3AB9">
        <w:rPr>
          <w:rFonts w:asciiTheme="majorBidi" w:hAnsiTheme="majorBidi" w:cs="B Zar"/>
          <w:sz w:val="24"/>
          <w:szCs w:val="24"/>
          <w:rtl/>
        </w:rPr>
        <w:t>های کنترلی و ثبت نتایج کنترل کیفی روزانه</w:t>
      </w:r>
      <w:r w:rsidRPr="008A3AB9">
        <w:rPr>
          <w:rFonts w:asciiTheme="majorBidi" w:hAnsiTheme="majorBidi" w:cs="B Zar" w:hint="cs"/>
          <w:sz w:val="24"/>
          <w:szCs w:val="24"/>
          <w:rtl/>
        </w:rPr>
        <w:t xml:space="preserve"> و </w:t>
      </w:r>
      <w:r w:rsidRPr="008A3AB9">
        <w:rPr>
          <w:rFonts w:asciiTheme="majorBidi" w:hAnsiTheme="majorBidi" w:cs="B Zar"/>
          <w:sz w:val="24"/>
          <w:szCs w:val="24"/>
          <w:rtl/>
        </w:rPr>
        <w:t>کنترل کیفیت خارجی در فرم مربوطه و در برنامه کنترل کیفی و بررسی آن طبق  قوانین کنترل کیفی</w:t>
      </w:r>
      <w:r w:rsidRPr="008A3AB9"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8A3AB9">
        <w:rPr>
          <w:rFonts w:asciiTheme="majorBidi" w:hAnsiTheme="majorBidi" w:cs="B Zar"/>
          <w:sz w:val="24"/>
          <w:szCs w:val="24"/>
          <w:rtl/>
        </w:rPr>
        <w:t xml:space="preserve">و نگهداری سوابق کنترل کیفیت (داخلی و خارجی) </w:t>
      </w:r>
    </w:p>
    <w:p w:rsidR="006B26D0" w:rsidRPr="00C5058A" w:rsidRDefault="006B26D0" w:rsidP="006B26D0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9" w:hanging="69"/>
        <w:jc w:val="both"/>
        <w:rPr>
          <w:rFonts w:asciiTheme="majorBidi" w:hAnsiTheme="majorBidi" w:cs="B Zar"/>
          <w:sz w:val="24"/>
          <w:szCs w:val="24"/>
        </w:rPr>
      </w:pPr>
      <w:r w:rsidRPr="00C5058A">
        <w:rPr>
          <w:rFonts w:asciiTheme="majorBidi" w:hAnsiTheme="majorBidi" w:cs="B Zar"/>
          <w:sz w:val="24"/>
          <w:szCs w:val="24"/>
          <w:rtl/>
        </w:rPr>
        <w:t xml:space="preserve">بررسی نتایج خارج از محدوده کنترلی و در صورت نیاز کالیبر کردن تست مربوطه و تکمیل فرم عدم انطباق و نگهداری سوابق و مستندات مربوطه </w:t>
      </w:r>
      <w:r w:rsidRPr="00C5058A">
        <w:rPr>
          <w:rFonts w:asciiTheme="majorBidi" w:hAnsiTheme="majorBidi" w:cs="B Zar" w:hint="cs"/>
          <w:sz w:val="24"/>
          <w:szCs w:val="24"/>
          <w:rtl/>
        </w:rPr>
        <w:t xml:space="preserve">  </w:t>
      </w:r>
    </w:p>
    <w:p w:rsidR="006B26D0" w:rsidRDefault="006B26D0" w:rsidP="006B26D0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9" w:hanging="69"/>
        <w:jc w:val="both"/>
        <w:rPr>
          <w:rFonts w:asciiTheme="majorBidi" w:hAnsiTheme="majorBidi" w:cs="B Zar"/>
          <w:sz w:val="24"/>
          <w:szCs w:val="24"/>
        </w:rPr>
      </w:pPr>
      <w:r w:rsidRPr="00C5058A">
        <w:rPr>
          <w:rFonts w:asciiTheme="majorBidi" w:hAnsiTheme="majorBidi" w:cs="B Zar"/>
          <w:sz w:val="24"/>
          <w:szCs w:val="24"/>
          <w:rtl/>
        </w:rPr>
        <w:t xml:space="preserve">تهیه عدم انطباق نتایج کنترل کیفیت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C5058A">
        <w:rPr>
          <w:rFonts w:asciiTheme="majorBidi" w:hAnsiTheme="majorBidi" w:cs="B Zar"/>
          <w:sz w:val="24"/>
          <w:szCs w:val="24"/>
          <w:rtl/>
        </w:rPr>
        <w:t>ات و اقدام اصلاحی مرتبط</w:t>
      </w:r>
    </w:p>
    <w:p w:rsidR="006B26D0" w:rsidRPr="00C5058A" w:rsidRDefault="006B26D0" w:rsidP="006B26D0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9" w:hanging="69"/>
        <w:jc w:val="both"/>
        <w:rPr>
          <w:rFonts w:asciiTheme="majorBidi" w:hAnsiTheme="majorBidi" w:cs="B Zar"/>
          <w:sz w:val="24"/>
          <w:szCs w:val="24"/>
        </w:rPr>
      </w:pPr>
      <w:r w:rsidRPr="00C5058A">
        <w:rPr>
          <w:rFonts w:asciiTheme="majorBidi" w:hAnsiTheme="majorBidi" w:cs="B Zar" w:hint="cs"/>
          <w:sz w:val="24"/>
          <w:szCs w:val="24"/>
          <w:rtl/>
        </w:rPr>
        <w:lastRenderedPageBreak/>
        <w:t>انجام</w:t>
      </w:r>
      <w:r w:rsidRPr="00C5058A">
        <w:rPr>
          <w:rFonts w:asciiTheme="majorBidi" w:hAnsiTheme="majorBidi" w:cs="B Zar"/>
          <w:sz w:val="24"/>
          <w:szCs w:val="24"/>
          <w:rtl/>
        </w:rPr>
        <w:t xml:space="preserve"> اقدامات پیشگیرانه جهت بهبود فرآیند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C5058A">
        <w:rPr>
          <w:rFonts w:asciiTheme="majorBidi" w:hAnsiTheme="majorBidi" w:cs="B Zar"/>
          <w:sz w:val="24"/>
          <w:szCs w:val="24"/>
          <w:rtl/>
        </w:rPr>
        <w:t>ات مرتبط</w:t>
      </w:r>
      <w:r w:rsidRPr="00C5058A">
        <w:rPr>
          <w:rFonts w:asciiTheme="majorBidi" w:hAnsiTheme="majorBidi" w:cs="B Zar" w:hint="cs"/>
          <w:sz w:val="24"/>
          <w:szCs w:val="24"/>
          <w:rtl/>
        </w:rPr>
        <w:t xml:space="preserve"> مطابق با دستور مسئول بخش</w:t>
      </w:r>
    </w:p>
    <w:p w:rsidR="006B26D0" w:rsidRDefault="006B26D0" w:rsidP="006B26D0">
      <w:pPr>
        <w:widowControl w:val="0"/>
        <w:autoSpaceDE w:val="0"/>
        <w:autoSpaceDN w:val="0"/>
        <w:bidi/>
        <w:adjustRightInd w:val="0"/>
        <w:spacing w:after="0" w:line="240" w:lineRule="auto"/>
        <w:ind w:left="792" w:hanging="432"/>
        <w:jc w:val="both"/>
        <w:rPr>
          <w:rFonts w:asciiTheme="majorBidi" w:hAnsiTheme="majorBidi" w:cs="B Zar"/>
          <w:bCs/>
          <w:sz w:val="24"/>
          <w:szCs w:val="24"/>
          <w:rtl/>
        </w:rPr>
      </w:pPr>
    </w:p>
    <w:p w:rsidR="006B26D0" w:rsidRPr="00B51BC1" w:rsidRDefault="006B26D0" w:rsidP="006B26D0">
      <w:pPr>
        <w:widowControl w:val="0"/>
        <w:autoSpaceDE w:val="0"/>
        <w:autoSpaceDN w:val="0"/>
        <w:bidi/>
        <w:adjustRightInd w:val="0"/>
        <w:spacing w:after="0" w:line="240" w:lineRule="auto"/>
        <w:ind w:left="792" w:hanging="432"/>
        <w:jc w:val="both"/>
        <w:rPr>
          <w:rFonts w:asciiTheme="majorBidi" w:hAnsiTheme="majorBidi" w:cs="B Zar"/>
          <w:b/>
          <w:bCs/>
          <w:sz w:val="24"/>
          <w:szCs w:val="24"/>
        </w:rPr>
      </w:pPr>
      <w:r w:rsidRPr="00B51BC1">
        <w:rPr>
          <w:rFonts w:asciiTheme="majorBidi" w:hAnsiTheme="majorBidi" w:cs="B Zar"/>
          <w:bCs/>
          <w:sz w:val="24"/>
          <w:szCs w:val="24"/>
          <w:rtl/>
        </w:rPr>
        <w:t>آموزش</w:t>
      </w:r>
      <w:r>
        <w:rPr>
          <w:rFonts w:asciiTheme="majorBidi" w:hAnsiTheme="majorBidi" w:cs="B Zar" w:hint="cs"/>
          <w:b/>
          <w:bCs/>
          <w:sz w:val="24"/>
          <w:szCs w:val="24"/>
          <w:rtl/>
        </w:rPr>
        <w:t>:</w:t>
      </w:r>
    </w:p>
    <w:p w:rsidR="006B26D0" w:rsidRDefault="006B26D0" w:rsidP="006B26D0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شرکت در دوره</w:t>
      </w:r>
      <w:r w:rsidRPr="00B51BC1">
        <w:rPr>
          <w:rFonts w:asciiTheme="majorBidi" w:hAnsiTheme="majorBidi" w:cs="B Zar"/>
          <w:sz w:val="24"/>
          <w:szCs w:val="24"/>
        </w:rPr>
        <w:t>‌</w:t>
      </w:r>
      <w:r w:rsidRPr="00B51BC1">
        <w:rPr>
          <w:rFonts w:asciiTheme="majorBidi" w:hAnsiTheme="majorBidi" w:cs="B Zar"/>
          <w:sz w:val="24"/>
          <w:szCs w:val="24"/>
          <w:rtl/>
        </w:rPr>
        <w:t>های آموزشی مرتبط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و </w:t>
      </w:r>
      <w:r w:rsidRPr="00B51BC1">
        <w:rPr>
          <w:rFonts w:asciiTheme="majorBidi" w:hAnsiTheme="majorBidi" w:cs="B Zar"/>
          <w:sz w:val="24"/>
          <w:szCs w:val="24"/>
          <w:rtl/>
        </w:rPr>
        <w:t>تهیه اطلاعات به</w:t>
      </w:r>
      <w:r w:rsidRPr="00B51BC1">
        <w:rPr>
          <w:rFonts w:asciiTheme="majorBidi" w:hAnsiTheme="majorBidi" w:cs="B Zar"/>
          <w:sz w:val="24"/>
          <w:szCs w:val="24"/>
        </w:rPr>
        <w:t>‌</w:t>
      </w:r>
      <w:r w:rsidRPr="00B51BC1">
        <w:rPr>
          <w:rFonts w:asciiTheme="majorBidi" w:hAnsiTheme="majorBidi" w:cs="B Zar"/>
          <w:sz w:val="24"/>
          <w:szCs w:val="24"/>
          <w:rtl/>
        </w:rPr>
        <w:t>روز در خصوص تست</w:t>
      </w:r>
      <w:r w:rsidRPr="00B51BC1">
        <w:rPr>
          <w:rFonts w:asciiTheme="majorBidi" w:hAnsiTheme="majorBidi" w:cs="B Zar"/>
          <w:sz w:val="24"/>
          <w:szCs w:val="24"/>
        </w:rPr>
        <w:t>‌</w:t>
      </w:r>
      <w:r w:rsidRPr="00B51BC1">
        <w:rPr>
          <w:rFonts w:asciiTheme="majorBidi" w:hAnsiTheme="majorBidi" w:cs="B Zar"/>
          <w:sz w:val="24"/>
          <w:szCs w:val="24"/>
          <w:rtl/>
        </w:rPr>
        <w:t>ها</w:t>
      </w:r>
    </w:p>
    <w:p w:rsidR="006B26D0" w:rsidRDefault="006B26D0" w:rsidP="006B26D0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>
        <w:rPr>
          <w:rFonts w:asciiTheme="majorBidi" w:hAnsiTheme="majorBidi" w:cs="B Zar" w:hint="cs"/>
          <w:sz w:val="24"/>
          <w:szCs w:val="24"/>
          <w:rtl/>
        </w:rPr>
        <w:t>در صورت نیاز به دوره آموزشی اعلام نیاز مکتوب به مسئول بخش به منظور برنامه ریزی برای آموزش</w:t>
      </w:r>
    </w:p>
    <w:p w:rsidR="006B26D0" w:rsidRPr="00341CD3" w:rsidRDefault="006B26D0" w:rsidP="006B26D0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</w:p>
    <w:p w:rsidR="006B26D0" w:rsidRDefault="006B26D0" w:rsidP="006B26D0">
      <w:pPr>
        <w:widowControl w:val="0"/>
        <w:autoSpaceDE w:val="0"/>
        <w:autoSpaceDN w:val="0"/>
        <w:bidi/>
        <w:adjustRightInd w:val="0"/>
        <w:spacing w:after="0" w:line="240" w:lineRule="auto"/>
        <w:ind w:left="792" w:hanging="432"/>
        <w:jc w:val="both"/>
        <w:rPr>
          <w:rFonts w:asciiTheme="majorBidi" w:hAnsiTheme="majorBidi" w:cs="B Zar"/>
          <w:b/>
          <w:bCs/>
          <w:sz w:val="24"/>
          <w:szCs w:val="24"/>
          <w:rtl/>
        </w:rPr>
      </w:pPr>
      <w:r>
        <w:rPr>
          <w:rFonts w:asciiTheme="majorBidi" w:hAnsiTheme="majorBidi" w:cs="B Zar" w:hint="cs"/>
          <w:bCs/>
          <w:sz w:val="24"/>
          <w:szCs w:val="24"/>
          <w:rtl/>
        </w:rPr>
        <w:t xml:space="preserve">وظایف </w:t>
      </w:r>
      <w:r w:rsidRPr="00B51BC1">
        <w:rPr>
          <w:rFonts w:asciiTheme="majorBidi" w:hAnsiTheme="majorBidi" w:cs="B Zar"/>
          <w:bCs/>
          <w:sz w:val="24"/>
          <w:szCs w:val="24"/>
          <w:rtl/>
        </w:rPr>
        <w:t>ایمنی</w:t>
      </w:r>
      <w:r>
        <w:rPr>
          <w:rFonts w:asciiTheme="majorBidi" w:hAnsiTheme="majorBidi" w:cs="B Zar" w:hint="cs"/>
          <w:bCs/>
          <w:sz w:val="24"/>
          <w:szCs w:val="24"/>
          <w:rtl/>
        </w:rPr>
        <w:t>:</w:t>
      </w:r>
      <w:r w:rsidRPr="00B51BC1">
        <w:rPr>
          <w:rFonts w:asciiTheme="majorBidi" w:hAnsiTheme="majorBidi" w:cs="B Zar"/>
          <w:bCs/>
          <w:sz w:val="24"/>
          <w:szCs w:val="24"/>
        </w:rPr>
        <w:t xml:space="preserve"> </w:t>
      </w:r>
      <w:r>
        <w:rPr>
          <w:rFonts w:asciiTheme="majorBidi" w:hAnsiTheme="majorBidi" w:cs="B Zar" w:hint="cs"/>
          <w:b/>
          <w:bCs/>
          <w:sz w:val="24"/>
          <w:szCs w:val="24"/>
          <w:rtl/>
        </w:rPr>
        <w:t xml:space="preserve">  </w:t>
      </w:r>
    </w:p>
    <w:p w:rsidR="006B26D0" w:rsidRPr="00B51BC1" w:rsidRDefault="006B26D0" w:rsidP="006B26D0">
      <w:pPr>
        <w:pStyle w:val="ListParagraph"/>
        <w:widowControl w:val="0"/>
        <w:numPr>
          <w:ilvl w:val="0"/>
          <w:numId w:val="1"/>
        </w:numPr>
        <w:tabs>
          <w:tab w:val="left" w:pos="288"/>
        </w:tabs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 xml:space="preserve">رعایت الزامات ایمنی و بهداشتی در خصوص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B51BC1">
        <w:rPr>
          <w:rFonts w:asciiTheme="majorBidi" w:hAnsiTheme="majorBidi" w:cs="B Zar"/>
          <w:sz w:val="24"/>
          <w:szCs w:val="24"/>
          <w:rtl/>
        </w:rPr>
        <w:t>ات و فعالیتهای مرتبط</w:t>
      </w:r>
    </w:p>
    <w:p w:rsidR="006B26D0" w:rsidRPr="00B51BC1" w:rsidRDefault="006B26D0" w:rsidP="006B26D0">
      <w:pPr>
        <w:pStyle w:val="ListParagraph"/>
        <w:widowControl w:val="0"/>
        <w:numPr>
          <w:ilvl w:val="0"/>
          <w:numId w:val="1"/>
        </w:numPr>
        <w:tabs>
          <w:tab w:val="left" w:pos="288"/>
        </w:tabs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درصورت بروز هرگونه حادثه</w:t>
      </w:r>
      <w:r w:rsidRPr="00B51BC1">
        <w:rPr>
          <w:rFonts w:asciiTheme="majorBidi" w:hAnsiTheme="majorBidi" w:cs="B Zar"/>
          <w:sz w:val="24"/>
          <w:szCs w:val="24"/>
        </w:rPr>
        <w:t>‌</w:t>
      </w:r>
      <w:r>
        <w:rPr>
          <w:rFonts w:asciiTheme="majorBidi" w:hAnsiTheme="majorBidi" w:cs="B Zar"/>
          <w:sz w:val="24"/>
          <w:szCs w:val="24"/>
          <w:rtl/>
        </w:rPr>
        <w:t xml:space="preserve">ی مخاطره </w:t>
      </w:r>
      <w:r>
        <w:rPr>
          <w:rFonts w:asciiTheme="majorBidi" w:hAnsiTheme="majorBidi" w:cs="B Zar" w:hint="cs"/>
          <w:sz w:val="24"/>
          <w:szCs w:val="24"/>
          <w:rtl/>
        </w:rPr>
        <w:t>آ</w:t>
      </w:r>
      <w:r w:rsidRPr="00B51BC1">
        <w:rPr>
          <w:rFonts w:asciiTheme="majorBidi" w:hAnsiTheme="majorBidi" w:cs="B Zar"/>
          <w:sz w:val="24"/>
          <w:szCs w:val="24"/>
          <w:rtl/>
        </w:rPr>
        <w:t>میز ایمنی و بهداشتی، اطلاع</w:t>
      </w:r>
      <w:r w:rsidRPr="00B51BC1">
        <w:rPr>
          <w:rFonts w:asciiTheme="majorBidi" w:hAnsiTheme="majorBidi" w:cs="B Zar"/>
          <w:sz w:val="24"/>
          <w:szCs w:val="24"/>
        </w:rPr>
        <w:t>‌</w:t>
      </w:r>
      <w:r w:rsidRPr="00B51BC1">
        <w:rPr>
          <w:rFonts w:asciiTheme="majorBidi" w:hAnsiTheme="majorBidi" w:cs="B Zar"/>
          <w:sz w:val="24"/>
          <w:szCs w:val="24"/>
          <w:rtl/>
        </w:rPr>
        <w:t>رسانی سریع به مسئول ایمنی یا سوپروایزر</w:t>
      </w:r>
    </w:p>
    <w:p w:rsidR="006B26D0" w:rsidRPr="00B51BC1" w:rsidRDefault="006B26D0" w:rsidP="006B26D0">
      <w:pPr>
        <w:pStyle w:val="ListParagraph"/>
        <w:widowControl w:val="0"/>
        <w:numPr>
          <w:ilvl w:val="0"/>
          <w:numId w:val="1"/>
        </w:numPr>
        <w:tabs>
          <w:tab w:val="left" w:pos="288"/>
        </w:tabs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  <w:rtl/>
        </w:rPr>
      </w:pPr>
      <w:r w:rsidRPr="00B51BC1">
        <w:rPr>
          <w:rFonts w:asciiTheme="majorBidi" w:hAnsiTheme="majorBidi" w:cs="B Zar"/>
          <w:sz w:val="24"/>
          <w:szCs w:val="24"/>
          <w:rtl/>
        </w:rPr>
        <w:t>رعایت و اجرای اصول جداسازی و تفکیک پسماندهای عفونی و غیر</w:t>
      </w:r>
      <w:r w:rsidRPr="00B51BC1">
        <w:rPr>
          <w:rFonts w:asciiTheme="majorBidi" w:hAnsiTheme="majorBidi" w:cs="B Zar"/>
          <w:sz w:val="24"/>
          <w:szCs w:val="24"/>
        </w:rPr>
        <w:t>‌</w:t>
      </w:r>
      <w:r w:rsidRPr="00B51BC1">
        <w:rPr>
          <w:rFonts w:asciiTheme="majorBidi" w:hAnsiTheme="majorBidi" w:cs="B Zar"/>
          <w:sz w:val="24"/>
          <w:szCs w:val="24"/>
          <w:rtl/>
        </w:rPr>
        <w:t>عفونی</w:t>
      </w:r>
      <w:r>
        <w:rPr>
          <w:rFonts w:asciiTheme="majorBidi" w:hAnsiTheme="majorBidi" w:cs="B Zar" w:hint="cs"/>
          <w:sz w:val="24"/>
          <w:szCs w:val="24"/>
          <w:rtl/>
        </w:rPr>
        <w:t xml:space="preserve"> </w:t>
      </w:r>
    </w:p>
    <w:p w:rsidR="006B26D0" w:rsidRPr="00B51BC1" w:rsidRDefault="006B26D0" w:rsidP="006B26D0">
      <w:pPr>
        <w:pStyle w:val="ListParagraph"/>
        <w:numPr>
          <w:ilvl w:val="0"/>
          <w:numId w:val="1"/>
        </w:numPr>
        <w:tabs>
          <w:tab w:val="left" w:pos="288"/>
        </w:tabs>
        <w:spacing w:after="0" w:line="240" w:lineRule="auto"/>
        <w:jc w:val="lowKashida"/>
        <w:rPr>
          <w:rFonts w:asciiTheme="majorBidi" w:hAnsiTheme="majorBidi" w:cs="B Zar"/>
          <w:b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اجرای کلیه دستورالعمل های ایمنی و بهداشت شغلی و دقت در انجام امور محوله ب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ه </w:t>
      </w:r>
      <w:r w:rsidRPr="00B51BC1">
        <w:rPr>
          <w:rFonts w:asciiTheme="majorBidi" w:hAnsiTheme="majorBidi" w:cs="B Zar"/>
          <w:sz w:val="24"/>
          <w:szCs w:val="24"/>
          <w:rtl/>
        </w:rPr>
        <w:t>منظور جلوگیری از حوادث و خطرات</w:t>
      </w:r>
    </w:p>
    <w:p w:rsidR="006B26D0" w:rsidRPr="000E37F3" w:rsidRDefault="006B26D0" w:rsidP="006B26D0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</w:p>
    <w:p w:rsidR="006B26D0" w:rsidRPr="00B51BC1" w:rsidRDefault="006B26D0" w:rsidP="006B26D0">
      <w:pPr>
        <w:bidi/>
        <w:spacing w:after="0" w:line="240" w:lineRule="auto"/>
        <w:jc w:val="both"/>
        <w:rPr>
          <w:rFonts w:asciiTheme="majorBidi" w:hAnsiTheme="majorBidi" w:cs="B Zar"/>
          <w:b/>
          <w:bCs/>
          <w:sz w:val="24"/>
          <w:szCs w:val="24"/>
          <w:rtl/>
          <w:lang w:bidi="fa-IR"/>
        </w:rPr>
      </w:pPr>
      <w:r w:rsidRPr="00B51BC1">
        <w:rPr>
          <w:rFonts w:asciiTheme="majorBidi" w:eastAsia="B Nazanin" w:hAnsiTheme="majorBidi" w:cs="B Zar"/>
          <w:b/>
          <w:bCs/>
          <w:sz w:val="24"/>
          <w:szCs w:val="24"/>
          <w:rtl/>
        </w:rPr>
        <w:t>شرح شغل</w:t>
      </w:r>
      <w:r>
        <w:rPr>
          <w:rFonts w:asciiTheme="majorBidi" w:eastAsia="B Nazanin" w:hAnsiTheme="majorBidi" w:cs="B Zar" w:hint="cs"/>
          <w:b/>
          <w:bCs/>
          <w:sz w:val="24"/>
          <w:szCs w:val="24"/>
          <w:rtl/>
        </w:rPr>
        <w:t xml:space="preserve"> و وظایف</w:t>
      </w:r>
      <w:r w:rsidRPr="00B51BC1">
        <w:rPr>
          <w:rFonts w:asciiTheme="majorBidi" w:eastAsia="B Nazanin" w:hAnsiTheme="majorBidi" w:cs="B Zar"/>
          <w:b/>
          <w:bCs/>
          <w:sz w:val="24"/>
          <w:szCs w:val="24"/>
          <w:rtl/>
        </w:rPr>
        <w:t xml:space="preserve"> مسئول بخش م</w:t>
      </w:r>
      <w:r w:rsidRPr="00B51BC1">
        <w:rPr>
          <w:rFonts w:asciiTheme="majorBidi" w:eastAsia="B Nazanin" w:hAnsiTheme="majorBidi" w:cs="B Zar" w:hint="cs"/>
          <w:b/>
          <w:bCs/>
          <w:sz w:val="24"/>
          <w:szCs w:val="24"/>
          <w:rtl/>
        </w:rPr>
        <w:t>ی</w:t>
      </w:r>
      <w:r w:rsidRPr="00B51BC1">
        <w:rPr>
          <w:rFonts w:asciiTheme="majorBidi" w:eastAsia="B Nazanin" w:hAnsiTheme="majorBidi" w:cs="B Zar" w:hint="eastAsia"/>
          <w:b/>
          <w:bCs/>
          <w:sz w:val="24"/>
          <w:szCs w:val="24"/>
          <w:rtl/>
        </w:rPr>
        <w:t>کروب</w:t>
      </w:r>
      <w:r w:rsidRPr="00B51BC1">
        <w:rPr>
          <w:rFonts w:asciiTheme="majorBidi" w:eastAsia="B Nazanin" w:hAnsiTheme="majorBidi" w:cs="B Zar"/>
          <w:b/>
          <w:bCs/>
          <w:sz w:val="24"/>
          <w:szCs w:val="24"/>
          <w:rtl/>
        </w:rPr>
        <w:t xml:space="preserve"> شناس</w:t>
      </w:r>
      <w:r w:rsidRPr="00B51BC1">
        <w:rPr>
          <w:rFonts w:asciiTheme="majorBidi" w:eastAsia="B Nazanin" w:hAnsiTheme="majorBidi" w:cs="B Zar" w:hint="cs"/>
          <w:b/>
          <w:bCs/>
          <w:sz w:val="24"/>
          <w:szCs w:val="24"/>
          <w:rtl/>
        </w:rPr>
        <w:t>ی</w:t>
      </w:r>
      <w:r w:rsidRPr="00B51BC1">
        <w:rPr>
          <w:rFonts w:asciiTheme="majorBidi" w:hAnsiTheme="majorBidi" w:cs="B Zar" w:hint="cs"/>
          <w:b/>
          <w:bCs/>
          <w:sz w:val="24"/>
          <w:szCs w:val="24"/>
          <w:rtl/>
          <w:lang w:bidi="fa-IR"/>
        </w:rPr>
        <w:t xml:space="preserve"> </w:t>
      </w:r>
    </w:p>
    <w:p w:rsidR="006B26D0" w:rsidRPr="00B51BC1" w:rsidRDefault="006B26D0" w:rsidP="006B26D0">
      <w:pPr>
        <w:bidi/>
        <w:spacing w:after="0" w:line="240" w:lineRule="auto"/>
        <w:jc w:val="both"/>
        <w:rPr>
          <w:rFonts w:asciiTheme="majorBidi" w:hAnsiTheme="majorBidi" w:cs="B Zar"/>
          <w:b/>
          <w:bCs/>
          <w:sz w:val="24"/>
          <w:szCs w:val="24"/>
          <w:rtl/>
          <w:lang w:bidi="fa-IR"/>
        </w:rPr>
      </w:pPr>
      <w:r w:rsidRPr="00B51BC1">
        <w:rPr>
          <w:rFonts w:asciiTheme="majorBidi" w:hAnsiTheme="majorBidi" w:cs="B Zar"/>
          <w:bCs/>
          <w:sz w:val="24"/>
          <w:szCs w:val="24"/>
          <w:rtl/>
        </w:rPr>
        <w:t xml:space="preserve">عنوان شغل: </w:t>
      </w:r>
      <w:r w:rsidRPr="00B51BC1">
        <w:rPr>
          <w:rFonts w:asciiTheme="majorBidi" w:hAnsiTheme="majorBidi" w:cs="B Zar"/>
          <w:b/>
          <w:sz w:val="24"/>
          <w:szCs w:val="24"/>
          <w:rtl/>
        </w:rPr>
        <w:t>مسئول بخش میکروب شناسی</w:t>
      </w:r>
    </w:p>
    <w:p w:rsidR="006B26D0" w:rsidRPr="00B51BC1" w:rsidRDefault="006B26D0" w:rsidP="006B26D0">
      <w:pPr>
        <w:bidi/>
        <w:spacing w:after="0" w:line="240" w:lineRule="auto"/>
        <w:jc w:val="both"/>
        <w:rPr>
          <w:rFonts w:asciiTheme="majorBidi" w:hAnsiTheme="majorBidi" w:cs="B Zar"/>
          <w:b/>
          <w:bCs/>
          <w:sz w:val="24"/>
          <w:szCs w:val="24"/>
          <w:rtl/>
          <w:lang w:bidi="fa-IR"/>
        </w:rPr>
      </w:pPr>
      <w:r w:rsidRPr="00B51BC1">
        <w:rPr>
          <w:rFonts w:asciiTheme="majorBidi" w:hAnsiTheme="majorBidi" w:cs="B Zar"/>
          <w:bCs/>
          <w:sz w:val="24"/>
          <w:szCs w:val="24"/>
          <w:rtl/>
        </w:rPr>
        <w:t xml:space="preserve">محل سازماني: </w:t>
      </w:r>
      <w:r w:rsidRPr="00B51BC1">
        <w:rPr>
          <w:rFonts w:asciiTheme="majorBidi" w:hAnsiTheme="majorBidi" w:cs="B Zar"/>
          <w:b/>
          <w:sz w:val="24"/>
          <w:szCs w:val="24"/>
          <w:rtl/>
        </w:rPr>
        <w:t>سوپروایزر واحد میکروب شناسی</w:t>
      </w:r>
      <w:r w:rsidRPr="00B51BC1">
        <w:rPr>
          <w:rFonts w:asciiTheme="majorBidi" w:hAnsiTheme="majorBidi" w:cs="B Zar" w:hint="cs"/>
          <w:b/>
          <w:sz w:val="24"/>
          <w:szCs w:val="24"/>
          <w:rtl/>
        </w:rPr>
        <w:t xml:space="preserve"> </w:t>
      </w:r>
    </w:p>
    <w:p w:rsidR="006B26D0" w:rsidRPr="00B51BC1" w:rsidRDefault="006B26D0" w:rsidP="006B26D0">
      <w:pPr>
        <w:tabs>
          <w:tab w:val="left" w:pos="1700"/>
        </w:tabs>
        <w:bidi/>
        <w:spacing w:after="0" w:line="240" w:lineRule="auto"/>
        <w:rPr>
          <w:rFonts w:asciiTheme="majorBidi" w:hAnsiTheme="majorBidi" w:cs="B Zar"/>
          <w:b/>
          <w:sz w:val="24"/>
          <w:szCs w:val="24"/>
          <w:rtl/>
        </w:rPr>
      </w:pPr>
      <w:r w:rsidRPr="00B51BC1">
        <w:rPr>
          <w:rFonts w:asciiTheme="majorBidi" w:hAnsiTheme="majorBidi" w:cs="B Zar"/>
          <w:bCs/>
          <w:sz w:val="24"/>
          <w:szCs w:val="24"/>
          <w:rtl/>
        </w:rPr>
        <w:t xml:space="preserve">تعريف شغل: </w:t>
      </w:r>
      <w:r w:rsidRPr="00B51BC1">
        <w:rPr>
          <w:rFonts w:asciiTheme="majorBidi" w:hAnsiTheme="majorBidi" w:cs="B Zar"/>
          <w:b/>
          <w:sz w:val="24"/>
          <w:szCs w:val="24"/>
          <w:rtl/>
        </w:rPr>
        <w:t>اين عنوان به متصدي شغلي اطلاق مي گـردد كه تحت نـظارت سوپروایزر</w:t>
      </w:r>
      <w:r>
        <w:rPr>
          <w:rFonts w:asciiTheme="majorBidi" w:hAnsiTheme="majorBidi" w:cs="B Zar" w:hint="cs"/>
          <w:b/>
          <w:sz w:val="24"/>
          <w:szCs w:val="24"/>
          <w:rtl/>
        </w:rPr>
        <w:t xml:space="preserve"> آزمایشگاه،</w:t>
      </w:r>
      <w:r>
        <w:rPr>
          <w:rFonts w:asciiTheme="majorBidi" w:hAnsiTheme="majorBidi" w:cs="B Zar"/>
          <w:b/>
          <w:sz w:val="24"/>
          <w:szCs w:val="24"/>
          <w:rtl/>
        </w:rPr>
        <w:t xml:space="preserve"> وظيفه</w:t>
      </w:r>
      <w:r w:rsidRPr="00B51BC1">
        <w:rPr>
          <w:rFonts w:asciiTheme="majorBidi" w:hAnsiTheme="majorBidi" w:cs="B Zar"/>
          <w:b/>
          <w:sz w:val="24"/>
          <w:szCs w:val="24"/>
        </w:rPr>
        <w:t xml:space="preserve"> </w:t>
      </w:r>
      <w:r w:rsidRPr="00B51BC1">
        <w:rPr>
          <w:rFonts w:asciiTheme="majorBidi" w:hAnsiTheme="majorBidi" w:cs="B Zar"/>
          <w:b/>
          <w:sz w:val="24"/>
          <w:szCs w:val="24"/>
          <w:rtl/>
          <w:lang w:bidi="fa-IR"/>
        </w:rPr>
        <w:t>نظارت و</w:t>
      </w:r>
      <w:r w:rsidRPr="00B51BC1">
        <w:rPr>
          <w:rFonts w:asciiTheme="majorBidi" w:hAnsiTheme="majorBidi" w:cs="B Zar"/>
          <w:b/>
          <w:sz w:val="24"/>
          <w:szCs w:val="24"/>
          <w:rtl/>
        </w:rPr>
        <w:t xml:space="preserve"> کنترل کلیه تست های بخش میکروب شناسی </w:t>
      </w:r>
      <w:r w:rsidRPr="00B51BC1">
        <w:rPr>
          <w:rFonts w:asciiTheme="majorBidi" w:hAnsiTheme="majorBidi" w:cs="B Zar"/>
          <w:b/>
          <w:sz w:val="24"/>
          <w:szCs w:val="24"/>
          <w:rtl/>
          <w:lang w:bidi="fa-IR"/>
        </w:rPr>
        <w:t>را دارد.</w:t>
      </w:r>
      <w:r w:rsidRPr="00B51BC1">
        <w:rPr>
          <w:rFonts w:asciiTheme="majorBidi" w:hAnsiTheme="majorBidi" w:cs="B Zar"/>
          <w:bCs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 w:hint="cs"/>
          <w:bCs/>
          <w:sz w:val="24"/>
          <w:szCs w:val="24"/>
          <w:rtl/>
        </w:rPr>
        <w:t xml:space="preserve"> </w:t>
      </w:r>
    </w:p>
    <w:p w:rsidR="006B26D0" w:rsidRPr="00B51BC1" w:rsidRDefault="006B26D0" w:rsidP="006B26D0">
      <w:pPr>
        <w:tabs>
          <w:tab w:val="left" w:pos="1700"/>
        </w:tabs>
        <w:bidi/>
        <w:spacing w:after="0" w:line="240" w:lineRule="auto"/>
        <w:rPr>
          <w:rFonts w:asciiTheme="majorBidi" w:hAnsiTheme="majorBidi" w:cs="B Zar"/>
          <w:sz w:val="24"/>
          <w:szCs w:val="24"/>
          <w:rtl/>
        </w:rPr>
      </w:pPr>
      <w:r w:rsidRPr="00B51BC1">
        <w:rPr>
          <w:rFonts w:asciiTheme="majorBidi" w:hAnsiTheme="majorBidi" w:cs="B Zar"/>
          <w:bCs/>
          <w:sz w:val="24"/>
          <w:szCs w:val="24"/>
          <w:rtl/>
        </w:rPr>
        <w:t xml:space="preserve">شرايط احراز: 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سابقه مدیریت </w:t>
      </w:r>
      <w:r w:rsidRPr="00B51BC1">
        <w:rPr>
          <w:rFonts w:asciiTheme="majorBidi" w:hAnsiTheme="majorBidi" w:cs="B Zar"/>
          <w:sz w:val="24"/>
          <w:szCs w:val="24"/>
          <w:rtl/>
          <w:lang w:bidi="fa-IR"/>
        </w:rPr>
        <w:t xml:space="preserve">و کار در بخش </w:t>
      </w:r>
      <w:r w:rsidRPr="00B51BC1">
        <w:rPr>
          <w:rFonts w:asciiTheme="majorBidi" w:hAnsiTheme="majorBidi" w:cs="B Zar"/>
          <w:sz w:val="24"/>
          <w:szCs w:val="24"/>
          <w:rtl/>
        </w:rPr>
        <w:t>میکروب شناسی و تسلط و شناخت کافی از فعالیت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های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گاه الزامی بوده و احراز این شغل 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به </w:t>
      </w:r>
      <w:r w:rsidRPr="00B51BC1">
        <w:rPr>
          <w:rFonts w:asciiTheme="majorBidi" w:hAnsiTheme="majorBidi" w:cs="B Zar"/>
          <w:sz w:val="24"/>
          <w:szCs w:val="24"/>
          <w:rtl/>
        </w:rPr>
        <w:t>صورت تمام وقت الزامی است.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</w:t>
      </w:r>
    </w:p>
    <w:p w:rsidR="006B26D0" w:rsidRPr="00B51BC1" w:rsidRDefault="006B26D0" w:rsidP="006B26D0">
      <w:pPr>
        <w:bidi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B51BC1">
        <w:rPr>
          <w:rFonts w:asciiTheme="majorBidi" w:hAnsiTheme="majorBidi" w:cs="B Zar"/>
          <w:bCs/>
          <w:sz w:val="24"/>
          <w:szCs w:val="24"/>
          <w:rtl/>
          <w:lang w:bidi="fa-IR"/>
        </w:rPr>
        <w:t xml:space="preserve">مهارتها و توانایی های مورد </w:t>
      </w:r>
      <w:r w:rsidRPr="00B51BC1">
        <w:rPr>
          <w:rFonts w:asciiTheme="majorBidi" w:hAnsiTheme="majorBidi" w:cs="B Zar" w:hint="cs"/>
          <w:bCs/>
          <w:sz w:val="24"/>
          <w:szCs w:val="24"/>
          <w:rtl/>
          <w:lang w:bidi="fa-IR"/>
        </w:rPr>
        <w:t>نیاز</w:t>
      </w:r>
      <w:r w:rsidRPr="00B51BC1">
        <w:rPr>
          <w:rFonts w:asciiTheme="majorBidi" w:hAnsiTheme="majorBidi" w:cs="B Zar"/>
          <w:bCs/>
          <w:sz w:val="24"/>
          <w:szCs w:val="24"/>
          <w:rtl/>
          <w:lang w:bidi="fa-IR"/>
        </w:rPr>
        <w:t>:</w:t>
      </w:r>
    </w:p>
    <w:p w:rsidR="006B26D0" w:rsidRPr="00B51BC1" w:rsidRDefault="006B26D0" w:rsidP="006B26D0">
      <w:pPr>
        <w:numPr>
          <w:ilvl w:val="0"/>
          <w:numId w:val="2"/>
        </w:numPr>
        <w:tabs>
          <w:tab w:val="right" w:pos="4384"/>
        </w:tabs>
        <w:bidi/>
        <w:spacing w:after="0" w:line="240" w:lineRule="auto"/>
        <w:jc w:val="both"/>
        <w:rPr>
          <w:rFonts w:asciiTheme="majorBidi" w:hAnsiTheme="majorBidi" w:cs="B Zar"/>
          <w:b/>
          <w:sz w:val="24"/>
          <w:szCs w:val="24"/>
          <w:rtl/>
        </w:rPr>
      </w:pPr>
      <w:r w:rsidRPr="00B51BC1">
        <w:rPr>
          <w:rFonts w:asciiTheme="majorBidi" w:hAnsiTheme="majorBidi" w:cs="B Zar"/>
          <w:sz w:val="24"/>
          <w:szCs w:val="24"/>
          <w:rtl/>
        </w:rPr>
        <w:t xml:space="preserve">آشنايي كامل با دانش و مهارتهاي مديريتي 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و 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رهبري متناسب با حوزه تخصصي 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برای </w:t>
      </w:r>
      <w:r w:rsidRPr="00B51BC1">
        <w:rPr>
          <w:rFonts w:asciiTheme="majorBidi" w:hAnsiTheme="majorBidi" w:cs="B Zar"/>
          <w:sz w:val="24"/>
          <w:szCs w:val="24"/>
          <w:rtl/>
        </w:rPr>
        <w:t>مجموعه تحت نظارت</w:t>
      </w:r>
    </w:p>
    <w:p w:rsidR="006B26D0" w:rsidRPr="00B51BC1" w:rsidRDefault="006B26D0" w:rsidP="006B26D0">
      <w:pPr>
        <w:numPr>
          <w:ilvl w:val="0"/>
          <w:numId w:val="2"/>
        </w:numPr>
        <w:tabs>
          <w:tab w:val="right" w:pos="4384"/>
        </w:tabs>
        <w:bidi/>
        <w:spacing w:after="0" w:line="240" w:lineRule="auto"/>
        <w:jc w:val="both"/>
        <w:rPr>
          <w:rFonts w:asciiTheme="majorBidi" w:hAnsiTheme="majorBidi" w:cs="B Zar"/>
          <w:b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برخورداري از صفات و ويژگي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/>
          <w:sz w:val="24"/>
          <w:szCs w:val="24"/>
          <w:rtl/>
        </w:rPr>
        <w:t>هاي مورد نياز جهت اعمال مديريت و رهبري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شامل </w:t>
      </w:r>
      <w:r w:rsidRPr="00B51BC1">
        <w:rPr>
          <w:rFonts w:asciiTheme="majorBidi" w:hAnsiTheme="majorBidi" w:cs="B Zar"/>
          <w:sz w:val="24"/>
          <w:szCs w:val="24"/>
          <w:rtl/>
        </w:rPr>
        <w:t>توانا</w:t>
      </w:r>
      <w:r w:rsidRPr="00B51BC1">
        <w:rPr>
          <w:rFonts w:asciiTheme="majorBidi" w:hAnsiTheme="majorBidi" w:cs="B Zar" w:hint="cs"/>
          <w:sz w:val="24"/>
          <w:szCs w:val="24"/>
          <w:rtl/>
        </w:rPr>
        <w:t>ی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ي برنامه ريزي، سازماندهي، هماهنگي، هدايت و اصلاح امور در حوزه تخصصي </w:t>
      </w:r>
    </w:p>
    <w:p w:rsidR="006B26D0" w:rsidRPr="00B51BC1" w:rsidRDefault="006B26D0" w:rsidP="006B26D0">
      <w:pPr>
        <w:pStyle w:val="ListParagraph"/>
        <w:numPr>
          <w:ilvl w:val="0"/>
          <w:numId w:val="2"/>
        </w:numPr>
        <w:spacing w:after="0" w:line="240" w:lineRule="auto"/>
        <w:jc w:val="lowKashida"/>
        <w:rPr>
          <w:rFonts w:asciiTheme="majorBidi" w:hAnsiTheme="majorBidi" w:cs="B Zar"/>
          <w:b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 xml:space="preserve">درک خط مشی و  نظامنامه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B51BC1">
        <w:rPr>
          <w:rFonts w:asciiTheme="majorBidi" w:hAnsiTheme="majorBidi" w:cs="B Zar"/>
          <w:sz w:val="24"/>
          <w:szCs w:val="24"/>
          <w:rtl/>
        </w:rPr>
        <w:t>گاه و اطمینان از اجرای آن در بخش تابعه و آشنایی با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اصول شغل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B51BC1">
        <w:rPr>
          <w:rFonts w:asciiTheme="majorBidi" w:hAnsiTheme="majorBidi" w:cs="B Zar"/>
          <w:sz w:val="24"/>
          <w:szCs w:val="24"/>
          <w:rtl/>
        </w:rPr>
        <w:t>گاهی</w:t>
      </w:r>
    </w:p>
    <w:p w:rsidR="006B26D0" w:rsidRPr="00B51BC1" w:rsidRDefault="006B26D0" w:rsidP="006B26D0">
      <w:pPr>
        <w:numPr>
          <w:ilvl w:val="0"/>
          <w:numId w:val="2"/>
        </w:numPr>
        <w:bidi/>
        <w:spacing w:after="0" w:line="240" w:lineRule="auto"/>
        <w:jc w:val="both"/>
        <w:rPr>
          <w:rFonts w:asciiTheme="majorBidi" w:hAnsiTheme="majorBidi" w:cs="B Zar"/>
          <w:b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آشنايي با سيستم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/>
          <w:sz w:val="24"/>
          <w:szCs w:val="24"/>
          <w:rtl/>
        </w:rPr>
        <w:t>هاي مدیریت كيفيت (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شامل </w:t>
      </w:r>
      <w:r w:rsidRPr="00B51BC1">
        <w:rPr>
          <w:rFonts w:asciiTheme="majorBidi" w:hAnsiTheme="majorBidi" w:cs="B Zar"/>
          <w:sz w:val="24"/>
          <w:szCs w:val="24"/>
        </w:rPr>
        <w:t>ISO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 و </w:t>
      </w:r>
      <w:r w:rsidRPr="00B51BC1">
        <w:rPr>
          <w:rFonts w:asciiTheme="majorBidi" w:hAnsiTheme="majorBidi" w:cs="B Zar"/>
          <w:sz w:val="24"/>
          <w:szCs w:val="24"/>
        </w:rPr>
        <w:t>CLSI</w:t>
      </w:r>
      <w:r w:rsidRPr="00B51BC1">
        <w:rPr>
          <w:rFonts w:asciiTheme="majorBidi" w:hAnsiTheme="majorBidi" w:cs="B Zar"/>
          <w:sz w:val="24"/>
          <w:szCs w:val="24"/>
          <w:rtl/>
        </w:rPr>
        <w:t>)</w:t>
      </w:r>
    </w:p>
    <w:p w:rsidR="006B26D0" w:rsidRPr="00B51BC1" w:rsidRDefault="006B26D0" w:rsidP="006B26D0">
      <w:pPr>
        <w:numPr>
          <w:ilvl w:val="0"/>
          <w:numId w:val="2"/>
        </w:numPr>
        <w:bidi/>
        <w:spacing w:after="0" w:line="240" w:lineRule="auto"/>
        <w:jc w:val="both"/>
        <w:rPr>
          <w:rFonts w:asciiTheme="majorBidi" w:hAnsiTheme="majorBidi" w:cs="B Zar"/>
          <w:b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 xml:space="preserve">تسلط كافي 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به 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زبان انگليسي </w:t>
      </w:r>
      <w:r w:rsidRPr="00B51BC1">
        <w:rPr>
          <w:rFonts w:asciiTheme="majorBidi" w:hAnsiTheme="majorBidi" w:cs="B Zar" w:hint="cs"/>
          <w:sz w:val="24"/>
          <w:szCs w:val="24"/>
          <w:rtl/>
        </w:rPr>
        <w:t>جهت</w:t>
      </w:r>
      <w:r w:rsidRPr="00B51BC1">
        <w:rPr>
          <w:rFonts w:asciiTheme="majorBidi" w:hAnsiTheme="majorBidi" w:cs="B Zar" w:hint="cs"/>
          <w:b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/>
          <w:sz w:val="24"/>
          <w:szCs w:val="24"/>
          <w:rtl/>
        </w:rPr>
        <w:t>استفاده از متون و مدارك فنی و استاندارد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و به روزرسانی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 </w:t>
      </w:r>
    </w:p>
    <w:p w:rsidR="006B26D0" w:rsidRPr="00B51BC1" w:rsidRDefault="006B26D0" w:rsidP="006B26D0">
      <w:pPr>
        <w:numPr>
          <w:ilvl w:val="0"/>
          <w:numId w:val="2"/>
        </w:numPr>
        <w:tabs>
          <w:tab w:val="right" w:pos="4384"/>
        </w:tabs>
        <w:bidi/>
        <w:spacing w:after="0" w:line="240" w:lineRule="auto"/>
        <w:jc w:val="both"/>
        <w:rPr>
          <w:rFonts w:asciiTheme="majorBidi" w:hAnsiTheme="majorBidi" w:cs="B Zar"/>
          <w:b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آشنایی با خط مشی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و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 نرم افزارهای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گاه </w:t>
      </w:r>
    </w:p>
    <w:p w:rsidR="006B26D0" w:rsidRPr="00B51BC1" w:rsidRDefault="006B26D0" w:rsidP="006B26D0">
      <w:pPr>
        <w:numPr>
          <w:ilvl w:val="0"/>
          <w:numId w:val="2"/>
        </w:numPr>
        <w:tabs>
          <w:tab w:val="right" w:pos="4384"/>
        </w:tabs>
        <w:bidi/>
        <w:spacing w:after="0" w:line="240" w:lineRule="auto"/>
        <w:jc w:val="both"/>
        <w:rPr>
          <w:rFonts w:asciiTheme="majorBidi" w:hAnsiTheme="majorBidi" w:cs="B Zar"/>
          <w:b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آشنايي با فرم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/>
          <w:sz w:val="24"/>
          <w:szCs w:val="24"/>
          <w:rtl/>
        </w:rPr>
        <w:t>هاي مربوطه و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نحوة گردش آنها در واحدهاي مختلف و دستورالعملها و </w:t>
      </w:r>
      <w:r>
        <w:rPr>
          <w:rFonts w:asciiTheme="majorBidi" w:hAnsiTheme="majorBidi" w:cs="B Zar"/>
          <w:sz w:val="24"/>
          <w:szCs w:val="24"/>
          <w:rtl/>
        </w:rPr>
        <w:t>روش های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 اجرایی مرتبط </w:t>
      </w:r>
    </w:p>
    <w:p w:rsidR="006B26D0" w:rsidRPr="00B51BC1" w:rsidRDefault="006B26D0" w:rsidP="006B26D0">
      <w:pPr>
        <w:numPr>
          <w:ilvl w:val="0"/>
          <w:numId w:val="2"/>
        </w:numPr>
        <w:bidi/>
        <w:spacing w:after="0" w:line="240" w:lineRule="auto"/>
        <w:jc w:val="both"/>
        <w:rPr>
          <w:rFonts w:asciiTheme="majorBidi" w:hAnsiTheme="majorBidi" w:cs="B Zar"/>
          <w:b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 xml:space="preserve">آشنایی با </w:t>
      </w:r>
      <w:r w:rsidRPr="00B51BC1">
        <w:rPr>
          <w:rFonts w:asciiTheme="majorBidi" w:hAnsiTheme="majorBidi" w:cs="B Zar" w:hint="cs"/>
          <w:sz w:val="24"/>
          <w:szCs w:val="24"/>
          <w:rtl/>
        </w:rPr>
        <w:t>روش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 تجزیه و تحلیل 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و </w:t>
      </w:r>
      <w:r w:rsidRPr="00B51BC1">
        <w:rPr>
          <w:rFonts w:asciiTheme="majorBidi" w:hAnsiTheme="majorBidi" w:cs="B Zar"/>
          <w:sz w:val="24"/>
          <w:szCs w:val="24"/>
          <w:rtl/>
        </w:rPr>
        <w:t>آشنايي با اصول تحقيق علمي و آمار مقدماتي</w:t>
      </w:r>
    </w:p>
    <w:p w:rsidR="006B26D0" w:rsidRPr="00B51BC1" w:rsidRDefault="006B26D0" w:rsidP="006B26D0">
      <w:pPr>
        <w:numPr>
          <w:ilvl w:val="0"/>
          <w:numId w:val="2"/>
        </w:numPr>
        <w:tabs>
          <w:tab w:val="right" w:pos="4384"/>
        </w:tabs>
        <w:bidi/>
        <w:spacing w:after="0" w:line="240" w:lineRule="auto"/>
        <w:jc w:val="both"/>
        <w:rPr>
          <w:rFonts w:asciiTheme="majorBidi" w:hAnsiTheme="majorBidi" w:cs="B Zar"/>
          <w:b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توانا</w:t>
      </w:r>
      <w:r w:rsidRPr="00B51BC1">
        <w:rPr>
          <w:rFonts w:asciiTheme="majorBidi" w:hAnsiTheme="majorBidi" w:cs="B Zar" w:hint="cs"/>
          <w:sz w:val="24"/>
          <w:szCs w:val="24"/>
          <w:rtl/>
        </w:rPr>
        <w:t>ی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ي ارتباط با سایر واحد ها </w:t>
      </w:r>
      <w:r w:rsidRPr="00B51BC1">
        <w:rPr>
          <w:rFonts w:asciiTheme="majorBidi" w:hAnsiTheme="majorBidi" w:cs="B Zar" w:hint="cs"/>
          <w:b/>
          <w:sz w:val="24"/>
          <w:szCs w:val="24"/>
          <w:rtl/>
        </w:rPr>
        <w:t xml:space="preserve"> </w:t>
      </w:r>
    </w:p>
    <w:p w:rsidR="006B26D0" w:rsidRPr="00B51BC1" w:rsidRDefault="006B26D0" w:rsidP="006B26D0">
      <w:pPr>
        <w:numPr>
          <w:ilvl w:val="0"/>
          <w:numId w:val="2"/>
        </w:numPr>
        <w:bidi/>
        <w:spacing w:after="0" w:line="240" w:lineRule="auto"/>
        <w:jc w:val="both"/>
        <w:rPr>
          <w:rFonts w:asciiTheme="majorBidi" w:hAnsiTheme="majorBidi" w:cs="B Zar"/>
          <w:b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توانايي ارائه و اعلام نظر در مورد طرح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هاي اصلاحي </w:t>
      </w:r>
      <w:r>
        <w:rPr>
          <w:rFonts w:asciiTheme="majorBidi" w:hAnsiTheme="majorBidi" w:cs="B Zar" w:hint="cs"/>
          <w:b/>
          <w:sz w:val="24"/>
          <w:szCs w:val="24"/>
          <w:rtl/>
        </w:rPr>
        <w:t xml:space="preserve"> </w:t>
      </w:r>
    </w:p>
    <w:p w:rsidR="006B26D0" w:rsidRPr="00B51BC1" w:rsidRDefault="006B26D0" w:rsidP="006B26D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ايجاد انگيزه در نيروها و پرسنل تحت نظارت در راستاي دستيابي به اهداف بخشي و سازماني</w:t>
      </w:r>
    </w:p>
    <w:p w:rsidR="006B26D0" w:rsidRPr="00B51BC1" w:rsidRDefault="006B26D0" w:rsidP="006B26D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اطمینان از اجرای به موقع و مطمئن تعمیرات اضطراری تجهیزات</w:t>
      </w:r>
    </w:p>
    <w:p w:rsidR="006B26D0" w:rsidRPr="00B51BC1" w:rsidRDefault="006B26D0" w:rsidP="006B26D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  <w:rtl/>
        </w:rPr>
      </w:pPr>
      <w:r w:rsidRPr="00B51BC1">
        <w:rPr>
          <w:rFonts w:asciiTheme="majorBidi" w:hAnsiTheme="majorBidi" w:cs="B Zar"/>
          <w:sz w:val="24"/>
          <w:szCs w:val="24"/>
          <w:rtl/>
        </w:rPr>
        <w:t xml:space="preserve">توانایی نظارت بر روند انجام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 و اطمینان از </w:t>
      </w:r>
      <w:r>
        <w:rPr>
          <w:rFonts w:asciiTheme="majorBidi" w:hAnsiTheme="majorBidi" w:cs="B Zar"/>
          <w:sz w:val="24"/>
          <w:szCs w:val="24"/>
          <w:rtl/>
        </w:rPr>
        <w:t>به کارگیری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 روش های معتبر و صحه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گذاری شده جهت انجام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/>
          <w:sz w:val="24"/>
          <w:szCs w:val="24"/>
          <w:rtl/>
        </w:rPr>
        <w:lastRenderedPageBreak/>
        <w:t xml:space="preserve">ها و اجرای برنامه های کنترل کیفی داخلی و شرکت در برنامه ارزیابی کیفیت خارجی و به کارگیری نتایج </w:t>
      </w:r>
      <w:r>
        <w:rPr>
          <w:rFonts w:asciiTheme="majorBidi" w:hAnsiTheme="majorBidi" w:cs="B Zar"/>
          <w:sz w:val="24"/>
          <w:szCs w:val="24"/>
          <w:rtl/>
        </w:rPr>
        <w:t>به دست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 آمده از فعالیت های کنترل کیفی در جهت بهبود کیفیت عملکرد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B51BC1">
        <w:rPr>
          <w:rFonts w:asciiTheme="majorBidi" w:hAnsiTheme="majorBidi" w:cs="B Zar"/>
          <w:sz w:val="24"/>
          <w:szCs w:val="24"/>
          <w:rtl/>
        </w:rPr>
        <w:t>گاه</w:t>
      </w:r>
    </w:p>
    <w:p w:rsidR="006B26D0" w:rsidRPr="00B51BC1" w:rsidRDefault="006B26D0" w:rsidP="006B26D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تسلط به مستندسازی</w:t>
      </w:r>
      <w:r w:rsidRPr="00B51BC1">
        <w:rPr>
          <w:rFonts w:asciiTheme="majorBidi" w:hAnsiTheme="majorBidi" w:cs="B Zar" w:hint="cs"/>
          <w:sz w:val="24"/>
          <w:szCs w:val="24"/>
          <w:rtl/>
        </w:rPr>
        <w:t>،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 اصول ایمنی و بهداشت در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B51BC1">
        <w:rPr>
          <w:rFonts w:asciiTheme="majorBidi" w:hAnsiTheme="majorBidi" w:cs="B Zar"/>
          <w:sz w:val="24"/>
          <w:szCs w:val="24"/>
          <w:rtl/>
        </w:rPr>
        <w:t>گاه پزشکی</w:t>
      </w:r>
      <w:r>
        <w:rPr>
          <w:rFonts w:asciiTheme="majorBidi" w:hAnsiTheme="majorBidi" w:cs="B Zar" w:hint="cs"/>
          <w:sz w:val="24"/>
          <w:szCs w:val="24"/>
          <w:rtl/>
        </w:rPr>
        <w:t xml:space="preserve"> </w:t>
      </w:r>
    </w:p>
    <w:p w:rsidR="006B26D0" w:rsidRPr="00B51BC1" w:rsidRDefault="006B26D0" w:rsidP="006B26D0">
      <w:pPr>
        <w:bidi/>
        <w:spacing w:after="0" w:line="240" w:lineRule="auto"/>
        <w:jc w:val="both"/>
        <w:rPr>
          <w:rFonts w:asciiTheme="majorBidi" w:hAnsiTheme="majorBidi" w:cs="B Zar"/>
          <w:vanish/>
          <w:sz w:val="24"/>
          <w:szCs w:val="24"/>
        </w:rPr>
      </w:pPr>
    </w:p>
    <w:p w:rsidR="006B26D0" w:rsidRPr="00B51BC1" w:rsidRDefault="006B26D0" w:rsidP="006B26D0">
      <w:pPr>
        <w:bidi/>
        <w:spacing w:after="0" w:line="240" w:lineRule="auto"/>
        <w:jc w:val="both"/>
        <w:rPr>
          <w:rFonts w:asciiTheme="majorBidi" w:hAnsiTheme="majorBidi" w:cs="B Zar"/>
          <w:vanish/>
          <w:sz w:val="24"/>
          <w:szCs w:val="24"/>
        </w:rPr>
      </w:pPr>
    </w:p>
    <w:p w:rsidR="006B26D0" w:rsidRPr="004E68DF" w:rsidRDefault="006B26D0" w:rsidP="006B26D0">
      <w:pPr>
        <w:widowControl w:val="0"/>
        <w:tabs>
          <w:tab w:val="left" w:pos="902"/>
        </w:tabs>
        <w:autoSpaceDE w:val="0"/>
        <w:autoSpaceDN w:val="0"/>
        <w:bidi/>
        <w:adjustRightInd w:val="0"/>
        <w:spacing w:after="0" w:line="240" w:lineRule="auto"/>
        <w:ind w:left="360" w:hanging="360"/>
        <w:jc w:val="both"/>
        <w:rPr>
          <w:rFonts w:asciiTheme="majorBidi" w:hAnsiTheme="majorBidi" w:cs="B Zar"/>
          <w:bCs/>
          <w:sz w:val="16"/>
          <w:szCs w:val="16"/>
          <w:rtl/>
        </w:rPr>
      </w:pPr>
      <w:r w:rsidRPr="00B51BC1">
        <w:rPr>
          <w:rFonts w:asciiTheme="majorBidi" w:hAnsiTheme="majorBidi" w:cs="B Zar"/>
          <w:sz w:val="24"/>
          <w:szCs w:val="24"/>
        </w:rPr>
        <w:tab/>
      </w:r>
      <w:r w:rsidRPr="00B51BC1">
        <w:rPr>
          <w:rFonts w:asciiTheme="majorBidi" w:hAnsiTheme="majorBidi" w:cs="B Zar"/>
          <w:sz w:val="24"/>
          <w:szCs w:val="24"/>
          <w:rtl/>
        </w:rPr>
        <w:t xml:space="preserve">  </w:t>
      </w:r>
      <w:r>
        <w:rPr>
          <w:rFonts w:asciiTheme="majorBidi" w:hAnsiTheme="majorBidi" w:cs="B Zar"/>
          <w:bCs/>
          <w:sz w:val="24"/>
          <w:szCs w:val="24"/>
          <w:rtl/>
        </w:rPr>
        <w:tab/>
      </w:r>
    </w:p>
    <w:p w:rsidR="006B26D0" w:rsidRPr="00B51BC1" w:rsidRDefault="006B26D0" w:rsidP="006B26D0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="B Zar"/>
          <w:b/>
          <w:bCs/>
          <w:sz w:val="24"/>
          <w:szCs w:val="24"/>
        </w:rPr>
      </w:pPr>
      <w:r w:rsidRPr="00B51BC1">
        <w:rPr>
          <w:rFonts w:asciiTheme="majorBidi" w:hAnsiTheme="majorBidi" w:cs="B Zar"/>
          <w:bCs/>
          <w:sz w:val="24"/>
          <w:szCs w:val="24"/>
          <w:rtl/>
        </w:rPr>
        <w:t>مسئولیت ها:</w:t>
      </w:r>
      <w:r w:rsidRPr="00B51BC1">
        <w:rPr>
          <w:rFonts w:asciiTheme="majorBidi" w:hAnsiTheme="majorBidi" w:cs="B Zar" w:hint="cs"/>
          <w:b/>
          <w:bCs/>
          <w:sz w:val="24"/>
          <w:szCs w:val="24"/>
          <w:rtl/>
        </w:rPr>
        <w:t xml:space="preserve">  </w:t>
      </w:r>
    </w:p>
    <w:p w:rsidR="006B26D0" w:rsidRPr="00B51BC1" w:rsidRDefault="006B26D0" w:rsidP="006B26D0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  <w:rtl/>
        </w:rPr>
      </w:pPr>
      <w:r w:rsidRPr="00B51BC1">
        <w:rPr>
          <w:rFonts w:asciiTheme="majorBidi" w:hAnsiTheme="majorBidi" w:cs="B Zar" w:hint="cs"/>
          <w:sz w:val="24"/>
          <w:szCs w:val="24"/>
          <w:rtl/>
        </w:rPr>
        <w:t xml:space="preserve">برقراری و </w:t>
      </w:r>
      <w:r w:rsidRPr="00B51BC1">
        <w:rPr>
          <w:rFonts w:asciiTheme="majorBidi" w:hAnsiTheme="majorBidi" w:cs="B Zar"/>
          <w:sz w:val="24"/>
          <w:szCs w:val="24"/>
          <w:rtl/>
        </w:rPr>
        <w:t>رعایت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/>
          <w:sz w:val="24"/>
          <w:szCs w:val="24"/>
          <w:rtl/>
        </w:rPr>
        <w:t>اصول ایمنی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و 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نظارت بر استفاده صحیح از تجهیزات ایمنی توسط پرسنل </w:t>
      </w:r>
    </w:p>
    <w:p w:rsidR="006B26D0" w:rsidRPr="00B51BC1" w:rsidRDefault="006B26D0" w:rsidP="006B26D0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نظارت بر کالیبراسیون و آماده</w:t>
      </w:r>
      <w:r w:rsidRPr="00B51BC1">
        <w:rPr>
          <w:rFonts w:asciiTheme="majorBidi" w:hAnsiTheme="majorBidi" w:cs="B Zar"/>
          <w:sz w:val="24"/>
          <w:szCs w:val="24"/>
        </w:rPr>
        <w:t>‌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سازی اولیه تجهیزات واحد 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و </w:t>
      </w:r>
      <w:r w:rsidRPr="00B51BC1">
        <w:rPr>
          <w:rFonts w:asciiTheme="majorBidi" w:hAnsiTheme="majorBidi" w:cs="B Zar"/>
          <w:sz w:val="24"/>
          <w:szCs w:val="24"/>
          <w:rtl/>
        </w:rPr>
        <w:t>ابراز حجمی</w:t>
      </w:r>
    </w:p>
    <w:p w:rsidR="006B26D0" w:rsidRPr="00B51BC1" w:rsidRDefault="006B26D0" w:rsidP="006B26D0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نظارت بر انجام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صحیح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 کلیه تست</w:t>
      </w:r>
      <w:r w:rsidRPr="00B51BC1">
        <w:rPr>
          <w:rFonts w:asciiTheme="majorBidi" w:hAnsiTheme="majorBidi" w:cs="B Zar"/>
          <w:sz w:val="24"/>
          <w:szCs w:val="24"/>
        </w:rPr>
        <w:t>‌</w:t>
      </w:r>
      <w:r w:rsidRPr="00B51BC1">
        <w:rPr>
          <w:rFonts w:asciiTheme="majorBidi" w:hAnsiTheme="majorBidi" w:cs="B Zar"/>
          <w:sz w:val="24"/>
          <w:szCs w:val="24"/>
          <w:rtl/>
        </w:rPr>
        <w:t>های واحد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از نمونه گیری تا انجام </w:t>
      </w:r>
      <w:r>
        <w:rPr>
          <w:rFonts w:asciiTheme="majorBidi" w:hAnsiTheme="majorBidi" w:cs="B Zar" w:hint="cs"/>
          <w:sz w:val="24"/>
          <w:szCs w:val="24"/>
          <w:rtl/>
        </w:rPr>
        <w:t>آزمایش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شامل </w:t>
      </w:r>
      <w:r w:rsidRPr="00B51BC1">
        <w:rPr>
          <w:rFonts w:asciiTheme="majorBidi" w:hAnsiTheme="majorBidi" w:cs="B Zar"/>
          <w:sz w:val="24"/>
          <w:szCs w:val="24"/>
          <w:rtl/>
        </w:rPr>
        <w:t>تهیه اسمیرها و رنگ آمیزی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های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 مناسب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و کشت صحیح نمونه ها و گزارش و تفسیر نتایج و همچنین </w:t>
      </w:r>
      <w:r w:rsidRPr="00B51BC1">
        <w:rPr>
          <w:rFonts w:asciiTheme="majorBidi" w:hAnsiTheme="majorBidi" w:cs="B Zar"/>
          <w:sz w:val="24"/>
          <w:szCs w:val="24"/>
          <w:rtl/>
        </w:rPr>
        <w:t>کنترل تست</w:t>
      </w:r>
      <w:r w:rsidRPr="00B51BC1">
        <w:rPr>
          <w:rFonts w:asciiTheme="majorBidi" w:hAnsiTheme="majorBidi" w:cs="B Zar"/>
          <w:sz w:val="24"/>
          <w:szCs w:val="24"/>
        </w:rPr>
        <w:t>‌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های ارتباطی       </w:t>
      </w:r>
    </w:p>
    <w:p w:rsidR="006B26D0" w:rsidRPr="00B51BC1" w:rsidRDefault="006B26D0" w:rsidP="006B26D0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نظارت بر نحوه برخورد با موارد غیرطبیعی یا بحرانی</w:t>
      </w:r>
    </w:p>
    <w:p w:rsidR="006B26D0" w:rsidRPr="00B51BC1" w:rsidRDefault="006B26D0" w:rsidP="006B26D0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نظارت بر مستند سازی</w:t>
      </w:r>
      <w:r w:rsidRPr="00B51BC1">
        <w:rPr>
          <w:rFonts w:asciiTheme="majorBidi" w:hAnsiTheme="majorBidi" w:cs="B Zar" w:hint="cs"/>
          <w:sz w:val="24"/>
          <w:szCs w:val="24"/>
          <w:rtl/>
        </w:rPr>
        <w:t>،</w:t>
      </w:r>
      <w:r w:rsidRPr="00B51BC1">
        <w:rPr>
          <w:rFonts w:asciiTheme="majorBidi" w:hAnsiTheme="majorBidi" w:cs="B Zar"/>
          <w:sz w:val="24"/>
          <w:szCs w:val="24"/>
        </w:rPr>
        <w:t xml:space="preserve"> </w:t>
      </w:r>
      <w:r w:rsidRPr="00B51BC1">
        <w:rPr>
          <w:rFonts w:asciiTheme="majorBidi" w:hAnsiTheme="majorBidi" w:cs="B Zar"/>
          <w:sz w:val="24"/>
          <w:szCs w:val="24"/>
          <w:rtl/>
        </w:rPr>
        <w:t>کنترل عدم انطباق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و </w:t>
      </w:r>
      <w:r w:rsidRPr="00B51BC1">
        <w:rPr>
          <w:rFonts w:asciiTheme="majorBidi" w:hAnsiTheme="majorBidi" w:cs="B Zar"/>
          <w:sz w:val="24"/>
          <w:szCs w:val="24"/>
          <w:rtl/>
        </w:rPr>
        <w:t>مواد مصرفی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و </w:t>
      </w:r>
      <w:r w:rsidRPr="00B51BC1">
        <w:rPr>
          <w:rFonts w:asciiTheme="majorBidi" w:hAnsiTheme="majorBidi" w:cs="B Zar"/>
          <w:sz w:val="24"/>
          <w:szCs w:val="24"/>
          <w:rtl/>
        </w:rPr>
        <w:t>نگهداری تجهیزات</w:t>
      </w:r>
      <w:r w:rsidRPr="00B51BC1">
        <w:rPr>
          <w:rFonts w:asciiTheme="majorBidi" w:hAnsiTheme="majorBidi" w:cs="B Zar"/>
          <w:sz w:val="24"/>
          <w:szCs w:val="24"/>
        </w:rPr>
        <w:t xml:space="preserve"> </w:t>
      </w:r>
    </w:p>
    <w:p w:rsidR="006B26D0" w:rsidRPr="00B51BC1" w:rsidRDefault="006B26D0" w:rsidP="006B26D0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  <w:rtl/>
        </w:rPr>
      </w:pPr>
      <w:r w:rsidRPr="00B51BC1">
        <w:rPr>
          <w:rFonts w:asciiTheme="majorBidi" w:hAnsiTheme="majorBidi" w:cs="B Zar"/>
          <w:sz w:val="24"/>
          <w:szCs w:val="24"/>
          <w:rtl/>
        </w:rPr>
        <w:t xml:space="preserve">نظارت بر کنترل قبل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، حین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و </w:t>
      </w:r>
      <w:r w:rsidRPr="00B51BC1">
        <w:rPr>
          <w:rFonts w:asciiTheme="majorBidi" w:hAnsiTheme="majorBidi" w:cs="B Zar"/>
          <w:sz w:val="24"/>
          <w:szCs w:val="24"/>
          <w:rtl/>
        </w:rPr>
        <w:t>بعد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از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و </w:t>
      </w:r>
      <w:r w:rsidRPr="00B51BC1">
        <w:rPr>
          <w:rFonts w:asciiTheme="majorBidi" w:hAnsiTheme="majorBidi" w:cs="B Zar"/>
          <w:sz w:val="24"/>
          <w:szCs w:val="24"/>
          <w:rtl/>
        </w:rPr>
        <w:t>منابع خطا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ی آنها و </w:t>
      </w:r>
      <w:r w:rsidRPr="00B51BC1">
        <w:rPr>
          <w:rFonts w:asciiTheme="majorBidi" w:hAnsiTheme="majorBidi" w:cs="B Zar"/>
          <w:sz w:val="24"/>
          <w:szCs w:val="24"/>
          <w:rtl/>
        </w:rPr>
        <w:t>شناخت و کنترل خطاهای تصادفی و سیس</w:t>
      </w:r>
      <w:r w:rsidRPr="00B51BC1">
        <w:rPr>
          <w:rFonts w:asciiTheme="majorBidi" w:hAnsiTheme="majorBidi" w:cs="B Zar" w:hint="cs"/>
          <w:sz w:val="24"/>
          <w:szCs w:val="24"/>
          <w:rtl/>
        </w:rPr>
        <w:t>ت</w:t>
      </w:r>
      <w:r w:rsidRPr="00B51BC1">
        <w:rPr>
          <w:rFonts w:asciiTheme="majorBidi" w:hAnsiTheme="majorBidi" w:cs="B Zar"/>
          <w:sz w:val="24"/>
          <w:szCs w:val="24"/>
          <w:rtl/>
        </w:rPr>
        <w:t>ماتیک</w:t>
      </w:r>
    </w:p>
    <w:p w:rsidR="006B26D0" w:rsidRPr="00B51BC1" w:rsidRDefault="006B26D0" w:rsidP="006B26D0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نظارت بر کنترل کیفیت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شامل </w:t>
      </w:r>
      <w:r w:rsidRPr="00B51BC1">
        <w:rPr>
          <w:rFonts w:asciiTheme="majorBidi" w:hAnsiTheme="majorBidi" w:cs="B Zar"/>
          <w:sz w:val="24"/>
          <w:szCs w:val="24"/>
          <w:rtl/>
        </w:rPr>
        <w:t>محیط های کشت</w:t>
      </w:r>
      <w:r w:rsidRPr="00B51BC1">
        <w:rPr>
          <w:rFonts w:asciiTheme="majorBidi" w:hAnsiTheme="majorBidi" w:cs="B Zar" w:hint="cs"/>
          <w:sz w:val="24"/>
          <w:szCs w:val="24"/>
          <w:rtl/>
        </w:rPr>
        <w:t>،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 دیسک های آنتی بیوتیک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، </w:t>
      </w:r>
      <w:r w:rsidRPr="00B51BC1">
        <w:rPr>
          <w:rFonts w:asciiTheme="majorBidi" w:hAnsiTheme="majorBidi" w:cs="B Zar"/>
          <w:sz w:val="24"/>
          <w:szCs w:val="24"/>
          <w:rtl/>
        </w:rPr>
        <w:t>کنترل</w:t>
      </w:r>
      <w:r w:rsidRPr="00B51BC1">
        <w:rPr>
          <w:rFonts w:asciiTheme="majorBidi" w:hAnsiTheme="majorBidi" w:cs="B Zar"/>
          <w:sz w:val="24"/>
          <w:szCs w:val="24"/>
        </w:rPr>
        <w:t>‌</w:t>
      </w:r>
      <w:r w:rsidRPr="00B51BC1">
        <w:rPr>
          <w:rFonts w:asciiTheme="majorBidi" w:hAnsiTheme="majorBidi" w:cs="B Zar"/>
          <w:sz w:val="24"/>
          <w:szCs w:val="24"/>
          <w:rtl/>
        </w:rPr>
        <w:t>ها و معرف</w:t>
      </w:r>
      <w:r w:rsidRPr="00B51BC1">
        <w:rPr>
          <w:rFonts w:asciiTheme="majorBidi" w:hAnsiTheme="majorBidi" w:cs="B Zar"/>
          <w:sz w:val="24"/>
          <w:szCs w:val="24"/>
        </w:rPr>
        <w:t>‌</w:t>
      </w:r>
      <w:r w:rsidRPr="00B51BC1">
        <w:rPr>
          <w:rFonts w:asciiTheme="majorBidi" w:hAnsiTheme="majorBidi" w:cs="B Zar"/>
          <w:sz w:val="24"/>
          <w:szCs w:val="24"/>
          <w:rtl/>
        </w:rPr>
        <w:t>ها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و بقیه مواد  </w:t>
      </w:r>
    </w:p>
    <w:p w:rsidR="006B26D0" w:rsidRDefault="006B26D0" w:rsidP="006B26D0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نظارت بر  اطمینان از کالیبره بودن تجهیزات مورد استفاده در زمان استفاده توسط پرسنل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و همچنین </w:t>
      </w:r>
      <w:r w:rsidRPr="00B51BC1">
        <w:rPr>
          <w:rFonts w:asciiTheme="majorBidi" w:hAnsiTheme="majorBidi" w:cs="B Zar"/>
          <w:sz w:val="24"/>
          <w:szCs w:val="24"/>
          <w:rtl/>
        </w:rPr>
        <w:t>حفظ و نگهداشت دستگاه</w:t>
      </w:r>
      <w:r w:rsidRPr="00B51BC1">
        <w:rPr>
          <w:rFonts w:asciiTheme="majorBidi" w:hAnsiTheme="majorBidi" w:cs="B Zar"/>
          <w:sz w:val="24"/>
          <w:szCs w:val="24"/>
        </w:rPr>
        <w:t>‌</w:t>
      </w:r>
      <w:r w:rsidRPr="00B51BC1">
        <w:rPr>
          <w:rFonts w:asciiTheme="majorBidi" w:hAnsiTheme="majorBidi" w:cs="B Zar"/>
          <w:sz w:val="24"/>
          <w:szCs w:val="24"/>
          <w:rtl/>
        </w:rPr>
        <w:t>ها</w:t>
      </w:r>
    </w:p>
    <w:p w:rsidR="006B26D0" w:rsidRPr="00B51BC1" w:rsidRDefault="006B26D0" w:rsidP="006B26D0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>
        <w:rPr>
          <w:rFonts w:asciiTheme="majorBidi" w:hAnsiTheme="majorBidi" w:cs="B Zar" w:hint="cs"/>
          <w:sz w:val="24"/>
          <w:szCs w:val="24"/>
          <w:rtl/>
        </w:rPr>
        <w:t>کنترل و امضاء نهایی جواب های بخش، تفسیر آنها و در صورت نیاز دستور تکرار آزمایش یا اضافه کردن توصیه های تفسیری به جواب</w:t>
      </w:r>
    </w:p>
    <w:p w:rsidR="006B26D0" w:rsidRPr="004E68DF" w:rsidRDefault="006B26D0" w:rsidP="006B26D0">
      <w:pPr>
        <w:widowControl w:val="0"/>
        <w:autoSpaceDE w:val="0"/>
        <w:autoSpaceDN w:val="0"/>
        <w:bidi/>
        <w:adjustRightInd w:val="0"/>
        <w:spacing w:after="0" w:line="240" w:lineRule="auto"/>
        <w:ind w:left="360" w:hanging="360"/>
        <w:jc w:val="both"/>
        <w:rPr>
          <w:rFonts w:asciiTheme="majorBidi" w:hAnsiTheme="majorBidi" w:cs="B Zar"/>
          <w:bCs/>
          <w:sz w:val="18"/>
          <w:szCs w:val="18"/>
          <w:rtl/>
        </w:rPr>
      </w:pPr>
      <w:r w:rsidRPr="00B51BC1">
        <w:rPr>
          <w:rFonts w:asciiTheme="majorBidi" w:hAnsiTheme="majorBidi" w:cs="B Zar"/>
          <w:bCs/>
          <w:sz w:val="24"/>
          <w:szCs w:val="24"/>
          <w:rtl/>
        </w:rPr>
        <w:tab/>
      </w:r>
    </w:p>
    <w:p w:rsidR="006B26D0" w:rsidRPr="00B51BC1" w:rsidRDefault="006B26D0" w:rsidP="006B26D0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>
        <w:rPr>
          <w:rFonts w:asciiTheme="majorBidi" w:hAnsiTheme="majorBidi" w:cs="B Zar"/>
          <w:bCs/>
          <w:sz w:val="24"/>
          <w:szCs w:val="24"/>
          <w:rtl/>
        </w:rPr>
        <w:t>اختیارات</w:t>
      </w:r>
      <w:r>
        <w:rPr>
          <w:rFonts w:asciiTheme="majorBidi" w:hAnsiTheme="majorBidi" w:cs="B Zar" w:hint="cs"/>
          <w:sz w:val="24"/>
          <w:szCs w:val="24"/>
          <w:rtl/>
        </w:rPr>
        <w:t>:</w:t>
      </w:r>
    </w:p>
    <w:p w:rsidR="006B26D0" w:rsidRPr="00B51BC1" w:rsidRDefault="006B26D0" w:rsidP="006B26D0">
      <w:pPr>
        <w:pStyle w:val="ListParagraph"/>
        <w:widowControl w:val="0"/>
        <w:numPr>
          <w:ilvl w:val="0"/>
          <w:numId w:val="3"/>
        </w:numPr>
        <w:tabs>
          <w:tab w:val="left" w:pos="288"/>
        </w:tabs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ثبت درخواست کالا و مواد</w:t>
      </w:r>
      <w:r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مصرفی </w:t>
      </w:r>
      <w:r>
        <w:rPr>
          <w:rFonts w:asciiTheme="majorBidi" w:hAnsiTheme="majorBidi" w:cs="B Zar" w:hint="cs"/>
          <w:sz w:val="24"/>
          <w:szCs w:val="24"/>
          <w:rtl/>
        </w:rPr>
        <w:t xml:space="preserve">و </w:t>
      </w:r>
      <w:r w:rsidRPr="00B51BC1">
        <w:rPr>
          <w:rFonts w:asciiTheme="majorBidi" w:hAnsiTheme="majorBidi" w:cs="B Zar"/>
          <w:sz w:val="24"/>
          <w:szCs w:val="24"/>
          <w:rtl/>
        </w:rPr>
        <w:t>خرید تجهیزات مورد نیاز واحد به انبار</w:t>
      </w:r>
    </w:p>
    <w:p w:rsidR="006B26D0" w:rsidRPr="00610AFF" w:rsidRDefault="006B26D0" w:rsidP="006B26D0">
      <w:pPr>
        <w:pStyle w:val="ListParagraph"/>
        <w:widowControl w:val="0"/>
        <w:numPr>
          <w:ilvl w:val="0"/>
          <w:numId w:val="3"/>
        </w:numPr>
        <w:tabs>
          <w:tab w:val="left" w:pos="288"/>
        </w:tabs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 xml:space="preserve">ثبت یا </w:t>
      </w:r>
      <w:r>
        <w:rPr>
          <w:rFonts w:asciiTheme="majorBidi" w:hAnsiTheme="majorBidi" w:cs="B Zar" w:hint="cs"/>
          <w:sz w:val="24"/>
          <w:szCs w:val="24"/>
          <w:rtl/>
        </w:rPr>
        <w:t>گذاشتن توصیه های تفسیری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 نتایج بیماران در نرم افزار جوابدهی</w:t>
      </w:r>
      <w:r>
        <w:rPr>
          <w:rFonts w:asciiTheme="majorBidi" w:hAnsiTheme="majorBidi" w:cs="B Zar" w:hint="cs"/>
          <w:sz w:val="24"/>
          <w:szCs w:val="24"/>
          <w:rtl/>
        </w:rPr>
        <w:t xml:space="preserve">، </w:t>
      </w:r>
      <w:r w:rsidRPr="00610AFF">
        <w:rPr>
          <w:rFonts w:asciiTheme="majorBidi" w:hAnsiTheme="majorBidi" w:cs="B Zar"/>
          <w:sz w:val="24"/>
          <w:szCs w:val="24"/>
          <w:rtl/>
        </w:rPr>
        <w:t xml:space="preserve">رد نتایج و دستور تکرار آزمایش </w:t>
      </w:r>
    </w:p>
    <w:p w:rsidR="006B26D0" w:rsidRPr="00B51BC1" w:rsidRDefault="006B26D0" w:rsidP="006B26D0">
      <w:pPr>
        <w:pStyle w:val="ListParagraph"/>
        <w:widowControl w:val="0"/>
        <w:numPr>
          <w:ilvl w:val="0"/>
          <w:numId w:val="3"/>
        </w:numPr>
        <w:tabs>
          <w:tab w:val="left" w:pos="288"/>
        </w:tabs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  <w:rtl/>
        </w:rPr>
      </w:pPr>
      <w:r w:rsidRPr="00B51BC1">
        <w:rPr>
          <w:rFonts w:asciiTheme="majorBidi" w:hAnsiTheme="majorBidi" w:cs="B Zar"/>
          <w:sz w:val="24"/>
          <w:szCs w:val="24"/>
          <w:rtl/>
        </w:rPr>
        <w:t>جا</w:t>
      </w:r>
      <w:r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 w:hint="cs"/>
          <w:sz w:val="24"/>
          <w:szCs w:val="24"/>
          <w:rtl/>
        </w:rPr>
        <w:t>ب</w:t>
      </w:r>
      <w:r>
        <w:rPr>
          <w:rFonts w:asciiTheme="majorBidi" w:hAnsiTheme="majorBidi" w:cs="B Zar" w:hint="cs"/>
          <w:sz w:val="24"/>
          <w:szCs w:val="24"/>
          <w:rtl/>
        </w:rPr>
        <w:t xml:space="preserve">ه </w:t>
      </w:r>
      <w:r w:rsidRPr="00B51BC1">
        <w:rPr>
          <w:rFonts w:asciiTheme="majorBidi" w:hAnsiTheme="majorBidi" w:cs="B Zar"/>
          <w:sz w:val="24"/>
          <w:szCs w:val="24"/>
          <w:rtl/>
        </w:rPr>
        <w:t>جایی پرسنل تحت امر</w:t>
      </w:r>
    </w:p>
    <w:p w:rsidR="006B26D0" w:rsidRPr="004E68DF" w:rsidRDefault="006B26D0" w:rsidP="006B26D0">
      <w:pPr>
        <w:widowControl w:val="0"/>
        <w:autoSpaceDE w:val="0"/>
        <w:autoSpaceDN w:val="0"/>
        <w:bidi/>
        <w:adjustRightInd w:val="0"/>
        <w:spacing w:after="0" w:line="240" w:lineRule="auto"/>
        <w:ind w:left="360" w:hanging="360"/>
        <w:jc w:val="both"/>
        <w:rPr>
          <w:rFonts w:asciiTheme="majorBidi" w:hAnsiTheme="majorBidi" w:cs="B Zar"/>
          <w:bCs/>
          <w:sz w:val="14"/>
          <w:szCs w:val="14"/>
          <w:rtl/>
        </w:rPr>
      </w:pPr>
    </w:p>
    <w:p w:rsidR="006B26D0" w:rsidRPr="00B51BC1" w:rsidRDefault="006B26D0" w:rsidP="006B26D0">
      <w:pPr>
        <w:widowControl w:val="0"/>
        <w:autoSpaceDE w:val="0"/>
        <w:autoSpaceDN w:val="0"/>
        <w:bidi/>
        <w:adjustRightInd w:val="0"/>
        <w:spacing w:after="0" w:line="240" w:lineRule="auto"/>
        <w:ind w:left="360" w:hanging="360"/>
        <w:jc w:val="both"/>
        <w:rPr>
          <w:rFonts w:asciiTheme="majorBidi" w:hAnsiTheme="majorBidi" w:cs="B Zar"/>
          <w:bCs/>
          <w:sz w:val="24"/>
          <w:szCs w:val="24"/>
          <w:rtl/>
        </w:rPr>
      </w:pPr>
      <w:r w:rsidRPr="00B51BC1">
        <w:rPr>
          <w:rFonts w:asciiTheme="majorBidi" w:hAnsiTheme="majorBidi" w:cs="B Zar"/>
          <w:bCs/>
          <w:sz w:val="24"/>
          <w:szCs w:val="24"/>
          <w:rtl/>
        </w:rPr>
        <w:t>شرح وظایف:</w:t>
      </w:r>
    </w:p>
    <w:p w:rsidR="006B26D0" w:rsidRPr="00B51BC1" w:rsidRDefault="006B26D0" w:rsidP="006B26D0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="B Zar"/>
          <w:b/>
          <w:bCs/>
          <w:sz w:val="24"/>
          <w:szCs w:val="24"/>
          <w:rtl/>
        </w:rPr>
      </w:pPr>
      <w:r w:rsidRPr="00B51BC1">
        <w:rPr>
          <w:rFonts w:asciiTheme="majorBidi" w:hAnsiTheme="majorBidi" w:cs="B Zar"/>
          <w:bCs/>
          <w:sz w:val="24"/>
          <w:szCs w:val="24"/>
          <w:rtl/>
        </w:rPr>
        <w:t>مدیریت مواد، کیت</w:t>
      </w:r>
      <w:r w:rsidRPr="00B51BC1">
        <w:rPr>
          <w:rFonts w:asciiTheme="majorBidi" w:hAnsiTheme="majorBidi" w:cs="B Zar" w:hint="cs"/>
          <w:bCs/>
          <w:sz w:val="24"/>
          <w:szCs w:val="24"/>
          <w:rtl/>
        </w:rPr>
        <w:t xml:space="preserve"> ها و</w:t>
      </w:r>
      <w:r w:rsidRPr="00B51BC1">
        <w:rPr>
          <w:rFonts w:asciiTheme="majorBidi" w:hAnsiTheme="majorBidi" w:cs="B Zar"/>
          <w:bCs/>
          <w:sz w:val="24"/>
          <w:szCs w:val="24"/>
          <w:rtl/>
        </w:rPr>
        <w:t xml:space="preserve"> کالا</w:t>
      </w:r>
      <w:r w:rsidRPr="00B51BC1">
        <w:rPr>
          <w:rFonts w:asciiTheme="majorBidi" w:hAnsiTheme="majorBidi" w:cs="B Zar" w:hint="cs"/>
          <w:bCs/>
          <w:sz w:val="24"/>
          <w:szCs w:val="24"/>
          <w:rtl/>
        </w:rPr>
        <w:t>ها</w:t>
      </w:r>
      <w:r>
        <w:rPr>
          <w:rFonts w:asciiTheme="majorBidi" w:hAnsiTheme="majorBidi" w:cs="B Zar" w:hint="cs"/>
          <w:b/>
          <w:bCs/>
          <w:sz w:val="24"/>
          <w:szCs w:val="24"/>
          <w:rtl/>
        </w:rPr>
        <w:t>:</w:t>
      </w:r>
    </w:p>
    <w:p w:rsidR="006B26D0" w:rsidRPr="008F14B2" w:rsidRDefault="006B26D0" w:rsidP="006B26D0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8F14B2">
        <w:rPr>
          <w:rFonts w:asciiTheme="majorBidi" w:hAnsiTheme="majorBidi" w:cs="B Zar"/>
          <w:sz w:val="24"/>
          <w:szCs w:val="24"/>
          <w:rtl/>
        </w:rPr>
        <w:t>تدوین و رعایت و کنترل شرایط انبارش و نگهداری کالا</w:t>
      </w:r>
    </w:p>
    <w:p w:rsidR="006B26D0" w:rsidRPr="008F14B2" w:rsidRDefault="006B26D0" w:rsidP="006B26D0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8F14B2">
        <w:rPr>
          <w:rFonts w:asciiTheme="majorBidi" w:hAnsiTheme="majorBidi" w:cs="B Zar" w:hint="cs"/>
          <w:sz w:val="24"/>
          <w:szCs w:val="24"/>
          <w:rtl/>
        </w:rPr>
        <w:t>تغییر کیت یا مواد مصرفی در صورت نیاز</w:t>
      </w:r>
    </w:p>
    <w:p w:rsidR="006B26D0" w:rsidRPr="004E68DF" w:rsidRDefault="006B26D0" w:rsidP="006B26D0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644"/>
        <w:jc w:val="both"/>
        <w:rPr>
          <w:rFonts w:asciiTheme="majorBidi" w:hAnsiTheme="majorBidi" w:cs="B Zar"/>
          <w:color w:val="FF0000"/>
          <w:sz w:val="18"/>
          <w:szCs w:val="18"/>
          <w:rtl/>
        </w:rPr>
      </w:pPr>
    </w:p>
    <w:p w:rsidR="006B26D0" w:rsidRPr="00B51BC1" w:rsidRDefault="006B26D0" w:rsidP="006B26D0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="B Zar"/>
          <w:b/>
          <w:bCs/>
          <w:sz w:val="24"/>
          <w:szCs w:val="24"/>
        </w:rPr>
      </w:pPr>
      <w:r w:rsidRPr="00B51BC1">
        <w:rPr>
          <w:rFonts w:asciiTheme="majorBidi" w:hAnsiTheme="majorBidi" w:cs="B Zar"/>
          <w:bCs/>
          <w:sz w:val="24"/>
          <w:szCs w:val="24"/>
          <w:rtl/>
        </w:rPr>
        <w:t>مدیریت دستگاه و تجهیزات</w:t>
      </w:r>
      <w:r>
        <w:rPr>
          <w:rFonts w:asciiTheme="majorBidi" w:hAnsiTheme="majorBidi" w:cs="B Zar" w:hint="cs"/>
          <w:bCs/>
          <w:sz w:val="24"/>
          <w:szCs w:val="24"/>
          <w:rtl/>
        </w:rPr>
        <w:t>:</w:t>
      </w:r>
      <w:r w:rsidRPr="00B51BC1">
        <w:rPr>
          <w:rFonts w:asciiTheme="majorBidi" w:hAnsiTheme="majorBidi" w:cs="B Zar"/>
          <w:bCs/>
          <w:sz w:val="24"/>
          <w:szCs w:val="24"/>
        </w:rPr>
        <w:t xml:space="preserve"> </w:t>
      </w:r>
    </w:p>
    <w:p w:rsidR="006B26D0" w:rsidRPr="00B51BC1" w:rsidRDefault="006B26D0" w:rsidP="006B26D0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تهیه و تدوین</w:t>
      </w:r>
      <w:r>
        <w:rPr>
          <w:rFonts w:asciiTheme="majorBidi" w:hAnsiTheme="majorBidi" w:cs="B Zar" w:hint="cs"/>
          <w:sz w:val="24"/>
          <w:szCs w:val="24"/>
          <w:rtl/>
        </w:rPr>
        <w:t xml:space="preserve"> یا کمک به تهیه و تدوین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 دستورالعمل کار با دستگاه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، </w:t>
      </w:r>
      <w:r w:rsidRPr="00B51BC1">
        <w:rPr>
          <w:rFonts w:asciiTheme="majorBidi" w:hAnsiTheme="majorBidi" w:cs="B Zar"/>
          <w:sz w:val="24"/>
          <w:szCs w:val="24"/>
          <w:rtl/>
        </w:rPr>
        <w:t>شرح فعالیت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/>
          <w:sz w:val="24"/>
          <w:szCs w:val="24"/>
          <w:rtl/>
        </w:rPr>
        <w:t>های نگهداری دستگاه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، </w:t>
      </w:r>
      <w:r w:rsidRPr="00B51BC1">
        <w:rPr>
          <w:rFonts w:asciiTheme="majorBidi" w:hAnsiTheme="majorBidi" w:cs="B Zar"/>
          <w:sz w:val="24"/>
          <w:szCs w:val="24"/>
          <w:rtl/>
        </w:rPr>
        <w:t>شرایط کنترل عملکرد دستگاه در ابتدای راه</w:t>
      </w:r>
      <w:r w:rsidRPr="00B51BC1">
        <w:rPr>
          <w:rFonts w:asciiTheme="majorBidi" w:hAnsiTheme="majorBidi" w:cs="B Zar"/>
          <w:sz w:val="24"/>
          <w:szCs w:val="24"/>
        </w:rPr>
        <w:t>‌</w:t>
      </w:r>
      <w:r w:rsidRPr="00B51BC1">
        <w:rPr>
          <w:rFonts w:asciiTheme="majorBidi" w:hAnsiTheme="majorBidi" w:cs="B Zar"/>
          <w:sz w:val="24"/>
          <w:szCs w:val="24"/>
          <w:rtl/>
        </w:rPr>
        <w:t>اندازی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و </w:t>
      </w:r>
      <w:r w:rsidRPr="00B51BC1">
        <w:rPr>
          <w:rFonts w:asciiTheme="majorBidi" w:hAnsiTheme="majorBidi" w:cs="B Zar"/>
          <w:sz w:val="24"/>
          <w:szCs w:val="24"/>
          <w:rtl/>
        </w:rPr>
        <w:t>شرایط کنترل عملکرد دستگاه در پس از هر بار سرویس و تعمیر</w:t>
      </w:r>
      <w:r w:rsidRPr="00940AD8">
        <w:rPr>
          <w:rFonts w:asciiTheme="majorBidi" w:hAnsiTheme="majorBidi" w:cs="B Zar" w:hint="cs"/>
          <w:sz w:val="24"/>
          <w:szCs w:val="24"/>
          <w:rtl/>
        </w:rPr>
        <w:t xml:space="preserve"> </w:t>
      </w:r>
      <w:r>
        <w:rPr>
          <w:rFonts w:asciiTheme="majorBidi" w:hAnsiTheme="majorBidi" w:cs="B Zar" w:hint="cs"/>
          <w:sz w:val="24"/>
          <w:szCs w:val="24"/>
          <w:rtl/>
        </w:rPr>
        <w:t xml:space="preserve">و نظارت بر تکمیل روزانه </w:t>
      </w:r>
      <w:r w:rsidRPr="008F14B2">
        <w:rPr>
          <w:rFonts w:asciiTheme="majorBidi" w:hAnsiTheme="majorBidi" w:cs="B Zar" w:hint="cs"/>
          <w:sz w:val="24"/>
          <w:szCs w:val="24"/>
          <w:rtl/>
        </w:rPr>
        <w:t xml:space="preserve">فرم های </w:t>
      </w:r>
      <w:r w:rsidRPr="008F14B2">
        <w:rPr>
          <w:rFonts w:asciiTheme="majorBidi" w:hAnsiTheme="majorBidi" w:cs="B Zar"/>
          <w:sz w:val="24"/>
          <w:szCs w:val="24"/>
          <w:rtl/>
        </w:rPr>
        <w:t xml:space="preserve">نگهداری </w:t>
      </w:r>
      <w:r>
        <w:rPr>
          <w:rFonts w:asciiTheme="majorBidi" w:hAnsiTheme="majorBidi" w:cs="B Zar" w:hint="cs"/>
          <w:sz w:val="24"/>
          <w:szCs w:val="24"/>
          <w:rtl/>
        </w:rPr>
        <w:t xml:space="preserve">و </w:t>
      </w:r>
      <w:r w:rsidRPr="008F14B2">
        <w:rPr>
          <w:rFonts w:asciiTheme="majorBidi" w:hAnsiTheme="majorBidi" w:cs="B Zar" w:hint="cs"/>
          <w:sz w:val="24"/>
          <w:szCs w:val="24"/>
          <w:rtl/>
        </w:rPr>
        <w:t>سوابق یا</w:t>
      </w:r>
      <w:r w:rsidRPr="008F14B2">
        <w:rPr>
          <w:rFonts w:asciiTheme="majorBidi" w:hAnsiTheme="majorBidi" w:cs="B Zar"/>
          <w:sz w:val="24"/>
          <w:szCs w:val="24"/>
          <w:rtl/>
        </w:rPr>
        <w:t xml:space="preserve"> </w:t>
      </w:r>
      <w:r w:rsidRPr="00132D61">
        <w:rPr>
          <w:rFonts w:asciiTheme="majorBidi" w:hAnsiTheme="majorBidi" w:cs="B Zar"/>
        </w:rPr>
        <w:t>Logbook</w:t>
      </w:r>
    </w:p>
    <w:p w:rsidR="006B26D0" w:rsidRDefault="006B26D0" w:rsidP="006B26D0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اجرا و پیگیری کالیبراسیون دستگاه و ثبت سوابق آنها</w:t>
      </w:r>
    </w:p>
    <w:p w:rsidR="006B26D0" w:rsidRPr="00B51BC1" w:rsidRDefault="006B26D0" w:rsidP="006B26D0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  <w:rtl/>
        </w:rPr>
      </w:pPr>
      <w:r w:rsidRPr="00B51BC1">
        <w:rPr>
          <w:rFonts w:asciiTheme="majorBidi" w:hAnsiTheme="majorBidi" w:cs="B Zar"/>
          <w:sz w:val="24"/>
          <w:szCs w:val="24"/>
          <w:rtl/>
        </w:rPr>
        <w:t>اطلاع</w:t>
      </w:r>
      <w:r>
        <w:rPr>
          <w:rFonts w:asciiTheme="majorBidi" w:hAnsiTheme="majorBidi" w:cs="B Zar" w:hint="cs"/>
          <w:sz w:val="24"/>
          <w:szCs w:val="24"/>
          <w:rtl/>
        </w:rPr>
        <w:t xml:space="preserve"> رسانی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 ابلاغیه ها و دستورالعمل ها و بروز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رسانی </w:t>
      </w:r>
      <w:r w:rsidRPr="00B51BC1">
        <w:rPr>
          <w:rFonts w:asciiTheme="majorBidi" w:hAnsiTheme="majorBidi" w:cs="B Zar"/>
          <w:sz w:val="24"/>
          <w:szCs w:val="24"/>
          <w:rtl/>
        </w:rPr>
        <w:t>مدارک به پرسنل بخش</w:t>
      </w:r>
    </w:p>
    <w:p w:rsidR="006B26D0" w:rsidRPr="004E68DF" w:rsidRDefault="006B26D0" w:rsidP="006B26D0">
      <w:pPr>
        <w:widowControl w:val="0"/>
        <w:autoSpaceDE w:val="0"/>
        <w:autoSpaceDN w:val="0"/>
        <w:bidi/>
        <w:adjustRightInd w:val="0"/>
        <w:spacing w:after="0" w:line="240" w:lineRule="auto"/>
        <w:ind w:left="1224" w:hanging="504"/>
        <w:jc w:val="both"/>
        <w:rPr>
          <w:rFonts w:asciiTheme="majorBidi" w:hAnsiTheme="majorBidi" w:cs="B Zar"/>
          <w:sz w:val="20"/>
          <w:szCs w:val="20"/>
        </w:rPr>
      </w:pPr>
    </w:p>
    <w:p w:rsidR="006B26D0" w:rsidRPr="00B51BC1" w:rsidRDefault="006B26D0" w:rsidP="006B26D0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="B Zar"/>
          <w:bCs/>
          <w:sz w:val="24"/>
          <w:szCs w:val="24"/>
          <w:rtl/>
          <w:lang w:bidi="fa-IR"/>
        </w:rPr>
      </w:pPr>
      <w:r w:rsidRPr="00B51BC1">
        <w:rPr>
          <w:rFonts w:asciiTheme="majorBidi" w:hAnsiTheme="majorBidi" w:cs="B Zar"/>
          <w:bCs/>
          <w:sz w:val="24"/>
          <w:szCs w:val="24"/>
          <w:rtl/>
        </w:rPr>
        <w:lastRenderedPageBreak/>
        <w:t>مدیریت روش کار</w:t>
      </w:r>
      <w:r>
        <w:rPr>
          <w:rFonts w:asciiTheme="majorBidi" w:hAnsiTheme="majorBidi" w:cs="B Zar" w:hint="cs"/>
          <w:bCs/>
          <w:sz w:val="24"/>
          <w:szCs w:val="24"/>
          <w:rtl/>
        </w:rPr>
        <w:t>:</w:t>
      </w:r>
    </w:p>
    <w:p w:rsidR="006B26D0" w:rsidRPr="00B51BC1" w:rsidRDefault="006B26D0" w:rsidP="006B26D0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  <w:rtl/>
        </w:rPr>
      </w:pPr>
      <w:r>
        <w:rPr>
          <w:rFonts w:asciiTheme="majorBidi" w:hAnsiTheme="majorBidi" w:cs="B Zar"/>
          <w:sz w:val="24"/>
          <w:szCs w:val="24"/>
          <w:rtl/>
        </w:rPr>
        <w:t>تهیه، بازنگری</w:t>
      </w:r>
      <w:r>
        <w:rPr>
          <w:rFonts w:asciiTheme="majorBidi" w:hAnsiTheme="majorBidi" w:cs="B Zar" w:hint="cs"/>
          <w:sz w:val="24"/>
          <w:szCs w:val="24"/>
          <w:rtl/>
        </w:rPr>
        <w:t xml:space="preserve">، اصلاح و </w:t>
      </w:r>
      <w:r w:rsidRPr="00B51BC1">
        <w:rPr>
          <w:rFonts w:asciiTheme="majorBidi" w:hAnsiTheme="majorBidi" w:cs="B Zar"/>
          <w:sz w:val="24"/>
          <w:szCs w:val="24"/>
          <w:rtl/>
        </w:rPr>
        <w:t>به</w:t>
      </w:r>
      <w:r w:rsidRPr="00B51BC1">
        <w:rPr>
          <w:rFonts w:asciiTheme="majorBidi" w:hAnsiTheme="majorBidi" w:cs="B Zar"/>
          <w:sz w:val="24"/>
          <w:szCs w:val="24"/>
        </w:rPr>
        <w:t>‌</w:t>
      </w:r>
      <w:r w:rsidRPr="00B51BC1">
        <w:rPr>
          <w:rFonts w:asciiTheme="majorBidi" w:hAnsiTheme="majorBidi" w:cs="B Zar"/>
          <w:sz w:val="24"/>
          <w:szCs w:val="24"/>
          <w:rtl/>
        </w:rPr>
        <w:t>روز</w:t>
      </w:r>
      <w:r w:rsidRPr="00B51BC1">
        <w:rPr>
          <w:rFonts w:asciiTheme="majorBidi" w:hAnsiTheme="majorBidi" w:cs="B Zar" w:hint="cs"/>
          <w:sz w:val="24"/>
          <w:szCs w:val="24"/>
          <w:rtl/>
        </w:rPr>
        <w:t>رسانی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 دستورالعمل</w:t>
      </w:r>
      <w:r w:rsidRPr="00B51BC1">
        <w:rPr>
          <w:rFonts w:asciiTheme="majorBidi" w:hAnsiTheme="majorBidi" w:cs="B Zar"/>
          <w:sz w:val="24"/>
          <w:szCs w:val="24"/>
        </w:rPr>
        <w:t>‌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های انجام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، </w:t>
      </w:r>
      <w:r w:rsidRPr="00B51BC1">
        <w:rPr>
          <w:rFonts w:asciiTheme="majorBidi" w:hAnsiTheme="majorBidi" w:cs="B Zar"/>
          <w:sz w:val="24"/>
          <w:szCs w:val="24"/>
          <w:rtl/>
        </w:rPr>
        <w:t>کاتالوگ کالاهای مرتبط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، </w:t>
      </w:r>
      <w:r w:rsidRPr="00B51BC1">
        <w:rPr>
          <w:rFonts w:asciiTheme="majorBidi" w:hAnsiTheme="majorBidi" w:cs="B Zar"/>
          <w:sz w:val="24"/>
          <w:szCs w:val="24"/>
          <w:rtl/>
        </w:rPr>
        <w:t>مراجع و راهنماهای فنی</w:t>
      </w:r>
      <w:r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 w:hint="cs"/>
          <w:sz w:val="24"/>
          <w:szCs w:val="24"/>
          <w:rtl/>
        </w:rPr>
        <w:t xml:space="preserve"> </w:t>
      </w:r>
    </w:p>
    <w:p w:rsidR="006B26D0" w:rsidRPr="00B51BC1" w:rsidRDefault="006B26D0" w:rsidP="006B26D0">
      <w:pPr>
        <w:pStyle w:val="ListParagraph"/>
        <w:numPr>
          <w:ilvl w:val="0"/>
          <w:numId w:val="7"/>
        </w:numPr>
        <w:spacing w:after="0" w:line="240" w:lineRule="auto"/>
        <w:jc w:val="lowKashida"/>
        <w:rPr>
          <w:rFonts w:asciiTheme="majorBidi" w:hAnsiTheme="majorBidi" w:cs="B Zar"/>
          <w:b/>
          <w:sz w:val="24"/>
          <w:szCs w:val="24"/>
        </w:rPr>
      </w:pPr>
      <w:r>
        <w:rPr>
          <w:rFonts w:asciiTheme="majorBidi" w:hAnsiTheme="majorBidi" w:cs="B Zar"/>
          <w:sz w:val="24"/>
          <w:szCs w:val="24"/>
          <w:rtl/>
        </w:rPr>
        <w:t xml:space="preserve">پیگیری تدوین ریسک و فرصتها </w:t>
      </w:r>
      <w:r w:rsidRPr="00B51BC1">
        <w:rPr>
          <w:rFonts w:asciiTheme="majorBidi" w:hAnsiTheme="majorBidi" w:cs="B Zar"/>
          <w:sz w:val="24"/>
          <w:szCs w:val="24"/>
          <w:rtl/>
        </w:rPr>
        <w:t>و ارزیابی اثربخشی اقدامات مرتبط با آنها</w:t>
      </w:r>
    </w:p>
    <w:p w:rsidR="006B26D0" w:rsidRPr="00B51BC1" w:rsidRDefault="006B26D0" w:rsidP="006B26D0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b/>
          <w:sz w:val="24"/>
          <w:szCs w:val="24"/>
          <w:rtl/>
        </w:rPr>
      </w:pPr>
      <w:r w:rsidRPr="00B51BC1">
        <w:rPr>
          <w:rFonts w:asciiTheme="majorBidi" w:hAnsiTheme="majorBidi" w:cs="B Zar"/>
          <w:sz w:val="24"/>
          <w:szCs w:val="24"/>
          <w:rtl/>
        </w:rPr>
        <w:t xml:space="preserve">اجرای دستورالعمل مدیریت </w:t>
      </w:r>
      <w:r>
        <w:rPr>
          <w:rFonts w:asciiTheme="majorBidi" w:hAnsiTheme="majorBidi" w:cs="B Zar" w:hint="cs"/>
          <w:sz w:val="24"/>
          <w:szCs w:val="24"/>
          <w:rtl/>
        </w:rPr>
        <w:t xml:space="preserve">برای 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تغییرات در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B51BC1">
        <w:rPr>
          <w:rFonts w:asciiTheme="majorBidi" w:hAnsiTheme="majorBidi" w:cs="B Zar"/>
          <w:sz w:val="24"/>
          <w:szCs w:val="24"/>
          <w:rtl/>
        </w:rPr>
        <w:t>گاه</w:t>
      </w:r>
    </w:p>
    <w:p w:rsidR="006B26D0" w:rsidRPr="00B51BC1" w:rsidRDefault="006B26D0" w:rsidP="006B26D0">
      <w:pPr>
        <w:pStyle w:val="ListParagraph"/>
        <w:numPr>
          <w:ilvl w:val="0"/>
          <w:numId w:val="7"/>
        </w:numPr>
        <w:spacing w:after="0" w:line="240" w:lineRule="auto"/>
        <w:jc w:val="lowKashida"/>
        <w:rPr>
          <w:rFonts w:asciiTheme="majorBidi" w:hAnsiTheme="majorBidi" w:cs="B Zar"/>
          <w:b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 xml:space="preserve">تهیه گزارشات پیشرفت اجرای برنامه های مرتبط با اهداف </w:t>
      </w:r>
    </w:p>
    <w:p w:rsidR="006B26D0" w:rsidRPr="00B51BC1" w:rsidRDefault="006B26D0" w:rsidP="006B26D0">
      <w:pPr>
        <w:widowControl w:val="0"/>
        <w:autoSpaceDE w:val="0"/>
        <w:autoSpaceDN w:val="0"/>
        <w:bidi/>
        <w:adjustRightInd w:val="0"/>
        <w:spacing w:after="0" w:line="240" w:lineRule="auto"/>
        <w:ind w:left="1224" w:hanging="504"/>
        <w:jc w:val="both"/>
        <w:rPr>
          <w:rFonts w:asciiTheme="majorBidi" w:hAnsiTheme="majorBidi" w:cs="B Zar"/>
          <w:sz w:val="24"/>
          <w:szCs w:val="24"/>
        </w:rPr>
      </w:pPr>
    </w:p>
    <w:p w:rsidR="006B26D0" w:rsidRPr="00B51BC1" w:rsidRDefault="006B26D0" w:rsidP="006B26D0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="B Zar"/>
          <w:b/>
          <w:bCs/>
          <w:sz w:val="24"/>
          <w:szCs w:val="24"/>
        </w:rPr>
      </w:pPr>
      <w:r w:rsidRPr="00B51BC1">
        <w:rPr>
          <w:rFonts w:asciiTheme="majorBidi" w:hAnsiTheme="majorBidi" w:cs="B Zar"/>
          <w:bCs/>
          <w:sz w:val="24"/>
          <w:szCs w:val="24"/>
          <w:rtl/>
        </w:rPr>
        <w:t>مدیریت آموزش</w:t>
      </w:r>
      <w:r>
        <w:rPr>
          <w:rFonts w:asciiTheme="majorBidi" w:hAnsiTheme="majorBidi" w:cs="B Zar" w:hint="cs"/>
          <w:b/>
          <w:bCs/>
          <w:sz w:val="24"/>
          <w:szCs w:val="24"/>
          <w:rtl/>
        </w:rPr>
        <w:t xml:space="preserve">:  </w:t>
      </w:r>
    </w:p>
    <w:p w:rsidR="006B26D0" w:rsidRPr="00514F2D" w:rsidRDefault="006B26D0" w:rsidP="006B26D0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514F2D">
        <w:rPr>
          <w:rFonts w:asciiTheme="majorBidi" w:hAnsiTheme="majorBidi" w:cs="B Zar" w:hint="cs"/>
          <w:sz w:val="24"/>
          <w:szCs w:val="24"/>
          <w:rtl/>
        </w:rPr>
        <w:t>برگزاری</w:t>
      </w:r>
      <w:r w:rsidRPr="00514F2D">
        <w:rPr>
          <w:rFonts w:asciiTheme="majorBidi" w:hAnsiTheme="majorBidi" w:cs="B Zar"/>
          <w:sz w:val="24"/>
          <w:szCs w:val="24"/>
          <w:rtl/>
        </w:rPr>
        <w:t xml:space="preserve"> دوره</w:t>
      </w:r>
      <w:r w:rsidRPr="00514F2D">
        <w:rPr>
          <w:rFonts w:asciiTheme="majorBidi" w:hAnsiTheme="majorBidi" w:cs="B Zar"/>
          <w:sz w:val="24"/>
          <w:szCs w:val="24"/>
        </w:rPr>
        <w:t>‌</w:t>
      </w:r>
      <w:r w:rsidRPr="00514F2D">
        <w:rPr>
          <w:rFonts w:asciiTheme="majorBidi" w:hAnsiTheme="majorBidi" w:cs="B Zar"/>
          <w:sz w:val="24"/>
          <w:szCs w:val="24"/>
          <w:rtl/>
        </w:rPr>
        <w:t>های آموزشی مرتبط</w:t>
      </w:r>
      <w:r w:rsidRPr="00514F2D">
        <w:rPr>
          <w:rFonts w:asciiTheme="majorBidi" w:hAnsiTheme="majorBidi" w:cs="B Zar" w:hint="cs"/>
          <w:sz w:val="24"/>
          <w:szCs w:val="24"/>
          <w:rtl/>
        </w:rPr>
        <w:t xml:space="preserve"> برای پرسنل تحت امر و </w:t>
      </w:r>
      <w:r w:rsidRPr="00514F2D">
        <w:rPr>
          <w:rFonts w:asciiTheme="majorBidi" w:hAnsiTheme="majorBidi" w:cs="B Zar"/>
          <w:sz w:val="24"/>
          <w:szCs w:val="24"/>
          <w:rtl/>
        </w:rPr>
        <w:t>تهیه اطلاعات به</w:t>
      </w:r>
      <w:r w:rsidRPr="00514F2D">
        <w:rPr>
          <w:rFonts w:asciiTheme="majorBidi" w:hAnsiTheme="majorBidi" w:cs="B Zar"/>
          <w:sz w:val="24"/>
          <w:szCs w:val="24"/>
        </w:rPr>
        <w:t>‌</w:t>
      </w:r>
      <w:r w:rsidRPr="00514F2D">
        <w:rPr>
          <w:rFonts w:asciiTheme="majorBidi" w:hAnsiTheme="majorBidi" w:cs="B Zar"/>
          <w:sz w:val="24"/>
          <w:szCs w:val="24"/>
          <w:rtl/>
        </w:rPr>
        <w:t>روز در خصوص تست</w:t>
      </w:r>
      <w:r w:rsidRPr="00514F2D">
        <w:rPr>
          <w:rFonts w:asciiTheme="majorBidi" w:hAnsiTheme="majorBidi" w:cs="B Zar"/>
          <w:sz w:val="24"/>
          <w:szCs w:val="24"/>
        </w:rPr>
        <w:t>‌</w:t>
      </w:r>
      <w:r w:rsidRPr="00514F2D">
        <w:rPr>
          <w:rFonts w:asciiTheme="majorBidi" w:hAnsiTheme="majorBidi" w:cs="B Zar"/>
          <w:sz w:val="24"/>
          <w:szCs w:val="24"/>
          <w:rtl/>
        </w:rPr>
        <w:t>ها</w:t>
      </w:r>
    </w:p>
    <w:p w:rsidR="006B26D0" w:rsidRPr="00514F2D" w:rsidRDefault="006B26D0" w:rsidP="006B26D0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  <w:rtl/>
        </w:rPr>
      </w:pPr>
      <w:r w:rsidRPr="00514F2D">
        <w:rPr>
          <w:rFonts w:asciiTheme="majorBidi" w:hAnsiTheme="majorBidi" w:cs="B Zar"/>
          <w:sz w:val="24"/>
          <w:szCs w:val="24"/>
          <w:rtl/>
        </w:rPr>
        <w:t xml:space="preserve">یادگیری تمامی اصول مدیریت کیفیت مرتبط با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514F2D">
        <w:rPr>
          <w:rFonts w:asciiTheme="majorBidi" w:hAnsiTheme="majorBidi" w:cs="B Zar"/>
          <w:sz w:val="24"/>
          <w:szCs w:val="24"/>
          <w:rtl/>
        </w:rPr>
        <w:t>ات</w:t>
      </w:r>
      <w:r w:rsidRPr="00514F2D">
        <w:rPr>
          <w:rFonts w:asciiTheme="majorBidi" w:hAnsiTheme="majorBidi" w:cs="B Zar" w:hint="cs"/>
          <w:sz w:val="24"/>
          <w:szCs w:val="24"/>
          <w:rtl/>
        </w:rPr>
        <w:t xml:space="preserve"> و </w:t>
      </w:r>
      <w:r w:rsidRPr="00514F2D">
        <w:rPr>
          <w:rFonts w:asciiTheme="majorBidi" w:hAnsiTheme="majorBidi" w:cs="B Zar"/>
          <w:sz w:val="24"/>
          <w:szCs w:val="24"/>
          <w:rtl/>
        </w:rPr>
        <w:t>پایش فرآیند</w:t>
      </w:r>
      <w:r w:rsidRPr="00514F2D">
        <w:rPr>
          <w:rFonts w:asciiTheme="majorBidi" w:hAnsiTheme="majorBidi" w:cs="B Zar" w:hint="cs"/>
          <w:sz w:val="24"/>
          <w:szCs w:val="24"/>
          <w:rtl/>
        </w:rPr>
        <w:t>ها</w:t>
      </w:r>
    </w:p>
    <w:p w:rsidR="006B26D0" w:rsidRPr="00514F2D" w:rsidRDefault="006B26D0" w:rsidP="006B26D0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  <w:rtl/>
        </w:rPr>
      </w:pPr>
      <w:r w:rsidRPr="00514F2D">
        <w:rPr>
          <w:rFonts w:asciiTheme="majorBidi" w:hAnsiTheme="majorBidi" w:cs="B Zar"/>
          <w:sz w:val="24"/>
          <w:szCs w:val="24"/>
          <w:rtl/>
        </w:rPr>
        <w:t>انتقال تجارب به کارکنان</w:t>
      </w:r>
      <w:r w:rsidRPr="00514F2D">
        <w:rPr>
          <w:rFonts w:asciiTheme="majorBidi" w:hAnsiTheme="majorBidi" w:cs="B Zar" w:hint="cs"/>
          <w:sz w:val="24"/>
          <w:szCs w:val="24"/>
          <w:rtl/>
        </w:rPr>
        <w:t xml:space="preserve"> و </w:t>
      </w:r>
      <w:r w:rsidRPr="00514F2D">
        <w:rPr>
          <w:rFonts w:asciiTheme="majorBidi" w:hAnsiTheme="majorBidi" w:cs="B Zar"/>
          <w:sz w:val="24"/>
          <w:szCs w:val="24"/>
          <w:rtl/>
        </w:rPr>
        <w:t>آموزش حین کار</w:t>
      </w:r>
      <w:r>
        <w:rPr>
          <w:rFonts w:asciiTheme="majorBidi" w:hAnsiTheme="majorBidi" w:cs="B Zar" w:hint="cs"/>
          <w:sz w:val="24"/>
          <w:szCs w:val="24"/>
          <w:rtl/>
        </w:rPr>
        <w:t xml:space="preserve"> (</w:t>
      </w:r>
      <w:r w:rsidRPr="00132D61">
        <w:rPr>
          <w:rFonts w:asciiTheme="majorBidi" w:hAnsiTheme="majorBidi" w:cs="B Zar"/>
          <w:sz w:val="20"/>
          <w:szCs w:val="20"/>
        </w:rPr>
        <w:t>On-the-Job Training</w:t>
      </w:r>
      <w:r>
        <w:rPr>
          <w:rFonts w:asciiTheme="majorBidi" w:hAnsiTheme="majorBidi" w:cs="B Zar" w:hint="cs"/>
          <w:sz w:val="24"/>
          <w:szCs w:val="24"/>
          <w:rtl/>
        </w:rPr>
        <w:t xml:space="preserve"> یا </w:t>
      </w:r>
      <w:r w:rsidRPr="00514F2D">
        <w:rPr>
          <w:rFonts w:asciiTheme="majorBidi" w:hAnsiTheme="majorBidi" w:cs="B Zar"/>
          <w:sz w:val="24"/>
          <w:szCs w:val="24"/>
        </w:rPr>
        <w:t>OJT</w:t>
      </w:r>
      <w:r w:rsidRPr="00514F2D">
        <w:rPr>
          <w:rFonts w:asciiTheme="majorBidi" w:hAnsiTheme="majorBidi" w:cs="B Zar"/>
          <w:sz w:val="24"/>
          <w:szCs w:val="24"/>
          <w:rtl/>
        </w:rPr>
        <w:t>)</w:t>
      </w:r>
    </w:p>
    <w:p w:rsidR="006B26D0" w:rsidRPr="00514F2D" w:rsidRDefault="006B26D0" w:rsidP="006B26D0">
      <w:pPr>
        <w:pStyle w:val="ListParagraph"/>
        <w:numPr>
          <w:ilvl w:val="0"/>
          <w:numId w:val="22"/>
        </w:numPr>
        <w:spacing w:after="0" w:line="240" w:lineRule="auto"/>
        <w:jc w:val="lowKashida"/>
        <w:rPr>
          <w:rFonts w:asciiTheme="majorBidi" w:hAnsiTheme="majorBidi" w:cs="B Zar"/>
          <w:b/>
          <w:sz w:val="24"/>
          <w:szCs w:val="24"/>
          <w:rtl/>
        </w:rPr>
      </w:pPr>
      <w:r w:rsidRPr="00514F2D">
        <w:rPr>
          <w:rFonts w:asciiTheme="majorBidi" w:hAnsiTheme="majorBidi" w:cs="B Zar"/>
          <w:sz w:val="24"/>
          <w:szCs w:val="24"/>
          <w:rtl/>
        </w:rPr>
        <w:t>همكاري با واحد آموزش در</w:t>
      </w:r>
      <w:r w:rsidRPr="00514F2D"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514F2D">
        <w:rPr>
          <w:rFonts w:asciiTheme="majorBidi" w:hAnsiTheme="majorBidi" w:cs="B Zar"/>
          <w:sz w:val="24"/>
          <w:szCs w:val="24"/>
          <w:rtl/>
        </w:rPr>
        <w:t>تعيين نيازهاي آموزش پرسنل و انجام اثربخشی های دوره های برگزار شده پرسنل تحت امر</w:t>
      </w:r>
    </w:p>
    <w:p w:rsidR="006B26D0" w:rsidRDefault="006B26D0" w:rsidP="006B26D0">
      <w:pPr>
        <w:widowControl w:val="0"/>
        <w:autoSpaceDE w:val="0"/>
        <w:autoSpaceDN w:val="0"/>
        <w:bidi/>
        <w:adjustRightInd w:val="0"/>
        <w:spacing w:after="0" w:line="240" w:lineRule="auto"/>
        <w:ind w:left="792" w:hanging="432"/>
        <w:jc w:val="both"/>
        <w:rPr>
          <w:rFonts w:asciiTheme="majorBidi" w:hAnsiTheme="majorBidi" w:cs="B Zar"/>
          <w:bCs/>
          <w:sz w:val="24"/>
          <w:szCs w:val="24"/>
          <w:rtl/>
        </w:rPr>
      </w:pPr>
    </w:p>
    <w:p w:rsidR="006B26D0" w:rsidRDefault="006B26D0" w:rsidP="006B26D0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="B Zar"/>
          <w:b/>
          <w:bCs/>
          <w:sz w:val="24"/>
          <w:szCs w:val="24"/>
          <w:rtl/>
        </w:rPr>
      </w:pPr>
      <w:r w:rsidRPr="00B51BC1">
        <w:rPr>
          <w:rFonts w:asciiTheme="majorBidi" w:hAnsiTheme="majorBidi" w:cs="B Zar"/>
          <w:bCs/>
          <w:sz w:val="24"/>
          <w:szCs w:val="24"/>
          <w:rtl/>
        </w:rPr>
        <w:t>مدیریت ایمنی</w:t>
      </w:r>
      <w:r>
        <w:rPr>
          <w:rFonts w:asciiTheme="majorBidi" w:hAnsiTheme="majorBidi" w:cs="B Zar" w:hint="cs"/>
          <w:bCs/>
          <w:sz w:val="24"/>
          <w:szCs w:val="24"/>
          <w:rtl/>
        </w:rPr>
        <w:t>:</w:t>
      </w:r>
      <w:r w:rsidRPr="00B51BC1">
        <w:rPr>
          <w:rFonts w:asciiTheme="majorBidi" w:hAnsiTheme="majorBidi" w:cs="B Zar"/>
          <w:bCs/>
          <w:sz w:val="24"/>
          <w:szCs w:val="24"/>
        </w:rPr>
        <w:t xml:space="preserve"> </w:t>
      </w:r>
      <w:r>
        <w:rPr>
          <w:rFonts w:asciiTheme="majorBidi" w:hAnsiTheme="majorBidi" w:cs="B Zar" w:hint="cs"/>
          <w:b/>
          <w:bCs/>
          <w:sz w:val="24"/>
          <w:szCs w:val="24"/>
          <w:rtl/>
        </w:rPr>
        <w:t xml:space="preserve">  </w:t>
      </w:r>
    </w:p>
    <w:p w:rsidR="006B26D0" w:rsidRPr="000E37F3" w:rsidRDefault="006B26D0" w:rsidP="006B26D0">
      <w:pPr>
        <w:pStyle w:val="ListParagraph"/>
        <w:widowControl w:val="0"/>
        <w:numPr>
          <w:ilvl w:val="0"/>
          <w:numId w:val="19"/>
        </w:numPr>
        <w:tabs>
          <w:tab w:val="left" w:pos="288"/>
        </w:tabs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0E37F3">
        <w:rPr>
          <w:rFonts w:asciiTheme="majorBidi" w:hAnsiTheme="majorBidi" w:cs="B Zar" w:hint="cs"/>
          <w:sz w:val="24"/>
          <w:szCs w:val="24"/>
          <w:rtl/>
        </w:rPr>
        <w:t xml:space="preserve">نگارش و مدیریت </w:t>
      </w:r>
      <w:r w:rsidRPr="000E37F3">
        <w:rPr>
          <w:rFonts w:asciiTheme="majorBidi" w:hAnsiTheme="majorBidi" w:cs="B Zar"/>
          <w:sz w:val="24"/>
          <w:szCs w:val="24"/>
          <w:rtl/>
        </w:rPr>
        <w:t xml:space="preserve">الزامات ایمنی و بهداشتی در خصوص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0E37F3">
        <w:rPr>
          <w:rFonts w:asciiTheme="majorBidi" w:hAnsiTheme="majorBidi" w:cs="B Zar"/>
          <w:sz w:val="24"/>
          <w:szCs w:val="24"/>
          <w:rtl/>
        </w:rPr>
        <w:t>ات و فعالیت</w:t>
      </w:r>
      <w:r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0E37F3">
        <w:rPr>
          <w:rFonts w:asciiTheme="majorBidi" w:hAnsiTheme="majorBidi" w:cs="B Zar"/>
          <w:sz w:val="24"/>
          <w:szCs w:val="24"/>
          <w:rtl/>
        </w:rPr>
        <w:t>های مرتبط</w:t>
      </w:r>
      <w:r w:rsidRPr="000E37F3">
        <w:rPr>
          <w:rFonts w:asciiTheme="majorBidi" w:hAnsiTheme="majorBidi" w:cs="B Zar" w:hint="cs"/>
          <w:sz w:val="24"/>
          <w:szCs w:val="24"/>
          <w:rtl/>
        </w:rPr>
        <w:t xml:space="preserve"> و حوادث </w:t>
      </w:r>
      <w:r w:rsidRPr="000E37F3">
        <w:rPr>
          <w:rFonts w:asciiTheme="majorBidi" w:hAnsiTheme="majorBidi" w:cs="B Zar"/>
          <w:sz w:val="24"/>
          <w:szCs w:val="24"/>
          <w:rtl/>
        </w:rPr>
        <w:t xml:space="preserve">مخاطره </w:t>
      </w:r>
      <w:r w:rsidRPr="000E37F3">
        <w:rPr>
          <w:rFonts w:asciiTheme="majorBidi" w:hAnsiTheme="majorBidi" w:cs="B Zar" w:hint="cs"/>
          <w:sz w:val="24"/>
          <w:szCs w:val="24"/>
          <w:rtl/>
        </w:rPr>
        <w:t>آ</w:t>
      </w:r>
      <w:r w:rsidRPr="000E37F3">
        <w:rPr>
          <w:rFonts w:asciiTheme="majorBidi" w:hAnsiTheme="majorBidi" w:cs="B Zar"/>
          <w:sz w:val="24"/>
          <w:szCs w:val="24"/>
          <w:rtl/>
        </w:rPr>
        <w:t>میز</w:t>
      </w:r>
    </w:p>
    <w:p w:rsidR="006B26D0" w:rsidRPr="000E37F3" w:rsidRDefault="006B26D0" w:rsidP="006B26D0">
      <w:pPr>
        <w:pStyle w:val="ListParagraph"/>
        <w:widowControl w:val="0"/>
        <w:numPr>
          <w:ilvl w:val="0"/>
          <w:numId w:val="19"/>
        </w:numPr>
        <w:tabs>
          <w:tab w:val="left" w:pos="288"/>
        </w:tabs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0E37F3">
        <w:rPr>
          <w:rFonts w:asciiTheme="majorBidi" w:hAnsiTheme="majorBidi" w:cs="B Zar"/>
          <w:sz w:val="24"/>
          <w:szCs w:val="24"/>
          <w:rtl/>
        </w:rPr>
        <w:t>اطمینان از تأمین ایمنی کارکنان در برابر مخاطرات فیزیکی، شیمیایی و بیولوژیک</w:t>
      </w:r>
    </w:p>
    <w:p w:rsidR="006B26D0" w:rsidRPr="000E37F3" w:rsidRDefault="006B26D0" w:rsidP="006B26D0">
      <w:pPr>
        <w:pStyle w:val="ListParagraph"/>
        <w:widowControl w:val="0"/>
        <w:numPr>
          <w:ilvl w:val="0"/>
          <w:numId w:val="19"/>
        </w:numPr>
        <w:tabs>
          <w:tab w:val="left" w:pos="288"/>
        </w:tabs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  <w:rtl/>
        </w:rPr>
      </w:pPr>
      <w:r w:rsidRPr="000E37F3">
        <w:rPr>
          <w:rFonts w:asciiTheme="majorBidi" w:hAnsiTheme="majorBidi" w:cs="B Zar"/>
          <w:sz w:val="24"/>
          <w:szCs w:val="24"/>
          <w:rtl/>
        </w:rPr>
        <w:t xml:space="preserve">برنامه ریزی و همکاری در مدیریت بحران و حوادث و بلایا </w:t>
      </w:r>
    </w:p>
    <w:p w:rsidR="006B26D0" w:rsidRDefault="006B26D0" w:rsidP="006B26D0">
      <w:pPr>
        <w:pStyle w:val="ListParagraph"/>
        <w:widowControl w:val="0"/>
        <w:tabs>
          <w:tab w:val="left" w:pos="288"/>
        </w:tabs>
        <w:autoSpaceDE w:val="0"/>
        <w:autoSpaceDN w:val="0"/>
        <w:adjustRightInd w:val="0"/>
        <w:spacing w:after="0" w:line="240" w:lineRule="auto"/>
        <w:ind w:left="786"/>
        <w:jc w:val="both"/>
        <w:rPr>
          <w:rFonts w:asciiTheme="majorBidi" w:hAnsiTheme="majorBidi" w:cs="B Zar"/>
          <w:sz w:val="24"/>
          <w:szCs w:val="24"/>
          <w:rtl/>
        </w:rPr>
      </w:pPr>
    </w:p>
    <w:p w:rsidR="006B26D0" w:rsidRDefault="006B26D0" w:rsidP="006B26D0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="B Zar"/>
          <w:b/>
          <w:bCs/>
          <w:sz w:val="24"/>
          <w:szCs w:val="24"/>
          <w:rtl/>
        </w:rPr>
      </w:pPr>
      <w:r w:rsidRPr="00B51BC1">
        <w:rPr>
          <w:rFonts w:asciiTheme="majorBidi" w:hAnsiTheme="majorBidi" w:cs="B Zar"/>
          <w:bCs/>
          <w:sz w:val="24"/>
          <w:szCs w:val="24"/>
          <w:rtl/>
        </w:rPr>
        <w:t xml:space="preserve">مدیریت </w:t>
      </w:r>
      <w:r>
        <w:rPr>
          <w:rFonts w:asciiTheme="majorBidi" w:hAnsiTheme="majorBidi" w:cs="B Zar"/>
          <w:bCs/>
          <w:sz w:val="24"/>
          <w:szCs w:val="24"/>
          <w:rtl/>
        </w:rPr>
        <w:t>آزمایش</w:t>
      </w:r>
      <w:r>
        <w:rPr>
          <w:rFonts w:asciiTheme="majorBidi" w:hAnsiTheme="majorBidi" w:cs="B Zar" w:hint="cs"/>
          <w:bCs/>
          <w:sz w:val="24"/>
          <w:szCs w:val="24"/>
          <w:rtl/>
        </w:rPr>
        <w:t>،</w:t>
      </w:r>
      <w:r w:rsidRPr="00B51BC1">
        <w:rPr>
          <w:rFonts w:asciiTheme="majorBidi" w:hAnsiTheme="majorBidi" w:cs="B Zar"/>
          <w:bCs/>
          <w:sz w:val="24"/>
          <w:szCs w:val="24"/>
        </w:rPr>
        <w:t xml:space="preserve"> </w:t>
      </w:r>
      <w:r w:rsidRPr="00B51BC1">
        <w:rPr>
          <w:rFonts w:asciiTheme="majorBidi" w:hAnsiTheme="majorBidi" w:cs="B Zar"/>
          <w:bCs/>
          <w:sz w:val="24"/>
          <w:szCs w:val="24"/>
          <w:rtl/>
        </w:rPr>
        <w:t>نمونه و اطلاعات بالینی</w:t>
      </w:r>
      <w:r>
        <w:rPr>
          <w:rFonts w:asciiTheme="majorBidi" w:hAnsiTheme="majorBidi" w:cs="B Zar" w:hint="cs"/>
          <w:bCs/>
          <w:sz w:val="24"/>
          <w:szCs w:val="24"/>
          <w:rtl/>
        </w:rPr>
        <w:t>:</w:t>
      </w:r>
      <w:r w:rsidRPr="00B51BC1">
        <w:rPr>
          <w:rFonts w:asciiTheme="majorBidi" w:hAnsiTheme="majorBidi" w:cs="B Zar"/>
          <w:bCs/>
          <w:sz w:val="24"/>
          <w:szCs w:val="24"/>
        </w:rPr>
        <w:t xml:space="preserve"> </w:t>
      </w:r>
    </w:p>
    <w:p w:rsidR="006B26D0" w:rsidRDefault="006B26D0" w:rsidP="006B26D0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b/>
          <w:bCs/>
          <w:sz w:val="24"/>
          <w:szCs w:val="24"/>
        </w:rPr>
      </w:pPr>
      <w:r w:rsidRPr="000E37F3">
        <w:rPr>
          <w:rFonts w:asciiTheme="majorBidi" w:hAnsiTheme="majorBidi" w:cs="B Zar"/>
          <w:sz w:val="24"/>
          <w:szCs w:val="24"/>
          <w:rtl/>
        </w:rPr>
        <w:t xml:space="preserve">تهیه و تدوین شرایط کنترل نمونه قبل از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0E37F3">
        <w:rPr>
          <w:rFonts w:asciiTheme="majorBidi" w:hAnsiTheme="majorBidi" w:cs="B Zar" w:hint="cs"/>
          <w:sz w:val="24"/>
          <w:szCs w:val="24"/>
          <w:rtl/>
        </w:rPr>
        <w:t xml:space="preserve">، </w:t>
      </w:r>
      <w:r>
        <w:rPr>
          <w:rFonts w:asciiTheme="majorBidi" w:hAnsiTheme="majorBidi" w:cs="B Zar" w:hint="cs"/>
          <w:sz w:val="24"/>
          <w:szCs w:val="24"/>
          <w:rtl/>
        </w:rPr>
        <w:t>آزمایش</w:t>
      </w:r>
      <w:r w:rsidRPr="000E37F3">
        <w:rPr>
          <w:rFonts w:asciiTheme="majorBidi" w:hAnsiTheme="majorBidi" w:cs="B Zar" w:hint="cs"/>
          <w:sz w:val="24"/>
          <w:szCs w:val="24"/>
          <w:rtl/>
        </w:rPr>
        <w:t xml:space="preserve"> و </w:t>
      </w:r>
      <w:r w:rsidRPr="000E37F3">
        <w:rPr>
          <w:rFonts w:asciiTheme="majorBidi" w:hAnsiTheme="majorBidi" w:cs="B Zar"/>
          <w:sz w:val="24"/>
          <w:szCs w:val="24"/>
          <w:rtl/>
        </w:rPr>
        <w:t xml:space="preserve">بعد از </w:t>
      </w:r>
      <w:r>
        <w:rPr>
          <w:rFonts w:asciiTheme="majorBidi" w:hAnsiTheme="majorBidi" w:cs="B Zar"/>
          <w:sz w:val="24"/>
          <w:szCs w:val="24"/>
          <w:rtl/>
        </w:rPr>
        <w:t>آزمایش</w:t>
      </w:r>
    </w:p>
    <w:p w:rsidR="006B26D0" w:rsidRPr="00B51BC1" w:rsidRDefault="006B26D0" w:rsidP="006B26D0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تهیه و به</w:t>
      </w:r>
      <w:r w:rsidRPr="00B51BC1">
        <w:rPr>
          <w:rFonts w:asciiTheme="majorBidi" w:hAnsiTheme="majorBidi" w:cs="B Zar"/>
          <w:sz w:val="24"/>
          <w:szCs w:val="24"/>
        </w:rPr>
        <w:t>‌</w:t>
      </w:r>
      <w:r>
        <w:rPr>
          <w:rFonts w:asciiTheme="majorBidi" w:hAnsiTheme="majorBidi" w:cs="B Zar" w:hint="cs"/>
          <w:sz w:val="24"/>
          <w:szCs w:val="24"/>
          <w:rtl/>
        </w:rPr>
        <w:t xml:space="preserve"> </w:t>
      </w:r>
      <w:r>
        <w:rPr>
          <w:rFonts w:asciiTheme="majorBidi" w:hAnsiTheme="majorBidi" w:cs="B Zar"/>
          <w:sz w:val="24"/>
          <w:szCs w:val="24"/>
          <w:rtl/>
        </w:rPr>
        <w:t>روز</w:t>
      </w:r>
      <w:r>
        <w:rPr>
          <w:rFonts w:asciiTheme="majorBidi" w:hAnsiTheme="majorBidi" w:cs="B Zar" w:hint="cs"/>
          <w:sz w:val="24"/>
          <w:szCs w:val="24"/>
          <w:rtl/>
        </w:rPr>
        <w:t>رسان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ی برنامه کنترل کیفیت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B51BC1">
        <w:rPr>
          <w:rFonts w:asciiTheme="majorBidi" w:hAnsiTheme="majorBidi" w:cs="B Zar"/>
          <w:sz w:val="24"/>
          <w:szCs w:val="24"/>
          <w:rtl/>
        </w:rPr>
        <w:t>ات مرتبط</w:t>
      </w:r>
    </w:p>
    <w:p w:rsidR="006B26D0" w:rsidRPr="00B51BC1" w:rsidRDefault="006B26D0" w:rsidP="006B26D0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اجرای صحه</w:t>
      </w:r>
      <w:r w:rsidRPr="00B51BC1">
        <w:rPr>
          <w:rFonts w:asciiTheme="majorBidi" w:hAnsiTheme="majorBidi" w:cs="B Zar"/>
          <w:sz w:val="24"/>
          <w:szCs w:val="24"/>
        </w:rPr>
        <w:t>‌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گذاری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ات مرتبط و </w:t>
      </w:r>
      <w:r>
        <w:rPr>
          <w:rFonts w:asciiTheme="majorBidi" w:hAnsiTheme="majorBidi" w:cs="B Zar"/>
          <w:sz w:val="24"/>
          <w:szCs w:val="24"/>
          <w:rtl/>
        </w:rPr>
        <w:t>تأیید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 روش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B51BC1">
        <w:rPr>
          <w:rFonts w:asciiTheme="majorBidi" w:hAnsiTheme="majorBidi" w:cs="B Zar"/>
          <w:sz w:val="24"/>
          <w:szCs w:val="24"/>
          <w:rtl/>
        </w:rPr>
        <w:t>گاهی موجود</w:t>
      </w:r>
    </w:p>
    <w:p w:rsidR="006B26D0" w:rsidRDefault="006B26D0" w:rsidP="006B26D0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>
        <w:rPr>
          <w:rFonts w:asciiTheme="majorBidi" w:hAnsiTheme="majorBidi" w:cs="B Zar" w:hint="cs"/>
          <w:sz w:val="24"/>
          <w:szCs w:val="24"/>
          <w:rtl/>
        </w:rPr>
        <w:t xml:space="preserve">نظارت بر </w:t>
      </w:r>
      <w:r w:rsidRPr="00B51BC1">
        <w:rPr>
          <w:rFonts w:asciiTheme="majorBidi" w:hAnsiTheme="majorBidi" w:cs="B Zar"/>
          <w:sz w:val="24"/>
          <w:szCs w:val="24"/>
          <w:rtl/>
        </w:rPr>
        <w:t>اجرای کنترل کیفیت روزانه و دوره</w:t>
      </w:r>
      <w:r w:rsidRPr="00B51BC1">
        <w:rPr>
          <w:rFonts w:asciiTheme="majorBidi" w:hAnsiTheme="majorBidi" w:cs="B Zar"/>
          <w:sz w:val="24"/>
          <w:szCs w:val="24"/>
        </w:rPr>
        <w:t>‌</w:t>
      </w:r>
      <w:r w:rsidRPr="00B51BC1">
        <w:rPr>
          <w:rFonts w:asciiTheme="majorBidi" w:hAnsiTheme="majorBidi" w:cs="B Zar"/>
          <w:sz w:val="24"/>
          <w:szCs w:val="24"/>
          <w:rtl/>
        </w:rPr>
        <w:t xml:space="preserve">ای </w:t>
      </w:r>
      <w:r>
        <w:rPr>
          <w:rFonts w:asciiTheme="majorBidi" w:hAnsiTheme="majorBidi" w:cs="B Zar"/>
          <w:sz w:val="24"/>
          <w:szCs w:val="24"/>
          <w:rtl/>
        </w:rPr>
        <w:t>آزمایش</w:t>
      </w:r>
      <w:r w:rsidRPr="00B51BC1">
        <w:rPr>
          <w:rFonts w:asciiTheme="majorBidi" w:hAnsiTheme="majorBidi" w:cs="B Zar"/>
          <w:sz w:val="24"/>
          <w:szCs w:val="24"/>
          <w:rtl/>
        </w:rPr>
        <w:t>ات مرتبط</w:t>
      </w:r>
    </w:p>
    <w:p w:rsidR="006B26D0" w:rsidRDefault="006B26D0" w:rsidP="006B26D0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>
        <w:rPr>
          <w:rFonts w:asciiTheme="majorBidi" w:hAnsiTheme="majorBidi" w:cs="B Zar" w:hint="cs"/>
          <w:sz w:val="24"/>
          <w:szCs w:val="24"/>
          <w:rtl/>
        </w:rPr>
        <w:t xml:space="preserve">نظارت بر </w:t>
      </w:r>
      <w:r w:rsidRPr="00B51BC1">
        <w:rPr>
          <w:rFonts w:asciiTheme="majorBidi" w:hAnsiTheme="majorBidi" w:cs="B Zar"/>
          <w:sz w:val="24"/>
          <w:szCs w:val="24"/>
          <w:rtl/>
        </w:rPr>
        <w:t>خوانش نمونه</w:t>
      </w:r>
      <w:r w:rsidRPr="00B51BC1">
        <w:rPr>
          <w:rFonts w:asciiTheme="majorBidi" w:hAnsiTheme="majorBidi" w:cs="B Zar"/>
          <w:sz w:val="24"/>
          <w:szCs w:val="24"/>
        </w:rPr>
        <w:t>‌</w:t>
      </w:r>
      <w:r w:rsidRPr="00B51BC1">
        <w:rPr>
          <w:rFonts w:asciiTheme="majorBidi" w:hAnsiTheme="majorBidi" w:cs="B Zar"/>
          <w:sz w:val="24"/>
          <w:szCs w:val="24"/>
          <w:rtl/>
        </w:rPr>
        <w:t>های کنترلی و ثبت نتایج کنترل کیفی</w:t>
      </w:r>
      <w:r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B51BC1">
        <w:rPr>
          <w:rFonts w:asciiTheme="majorBidi" w:hAnsiTheme="majorBidi" w:cs="B Zar"/>
          <w:sz w:val="24"/>
          <w:szCs w:val="24"/>
          <w:rtl/>
        </w:rPr>
        <w:t>روزانه</w:t>
      </w:r>
      <w:r>
        <w:rPr>
          <w:rFonts w:asciiTheme="majorBidi" w:hAnsiTheme="majorBidi" w:cs="B Zar" w:hint="cs"/>
          <w:sz w:val="24"/>
          <w:szCs w:val="24"/>
          <w:rtl/>
        </w:rPr>
        <w:t xml:space="preserve"> و </w:t>
      </w:r>
      <w:r w:rsidRPr="00B51BC1">
        <w:rPr>
          <w:rFonts w:asciiTheme="majorBidi" w:hAnsiTheme="majorBidi" w:cs="B Zar"/>
          <w:sz w:val="24"/>
          <w:szCs w:val="24"/>
          <w:rtl/>
        </w:rPr>
        <w:t>کنترل کیفیت خارجی در فرم مربوطه و در برنامه کنترل کیفی و بررسی آن طبق  قوانین کنترل کیفی</w:t>
      </w:r>
      <w:r>
        <w:rPr>
          <w:rFonts w:asciiTheme="majorBidi" w:hAnsiTheme="majorBidi" w:cs="B Zar" w:hint="cs"/>
          <w:sz w:val="24"/>
          <w:szCs w:val="24"/>
          <w:rtl/>
        </w:rPr>
        <w:t xml:space="preserve">  </w:t>
      </w:r>
    </w:p>
    <w:p w:rsidR="006B26D0" w:rsidRPr="008A72E7" w:rsidRDefault="006B26D0" w:rsidP="006B26D0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B51BC1">
        <w:rPr>
          <w:rFonts w:asciiTheme="majorBidi" w:hAnsiTheme="majorBidi" w:cs="B Zar"/>
          <w:sz w:val="24"/>
          <w:szCs w:val="24"/>
          <w:rtl/>
        </w:rPr>
        <w:t>بررسی نتایج خارج از محدوده کنترلی</w:t>
      </w:r>
      <w:r>
        <w:rPr>
          <w:rFonts w:asciiTheme="majorBidi" w:hAnsiTheme="majorBidi" w:cs="B Zar" w:hint="cs"/>
          <w:sz w:val="24"/>
          <w:szCs w:val="24"/>
          <w:rtl/>
        </w:rPr>
        <w:t xml:space="preserve"> و نظارت بر اقدامات اصلاحی تا برطرف شدن خطا</w:t>
      </w:r>
    </w:p>
    <w:p w:rsidR="006B26D0" w:rsidRPr="000E37F3" w:rsidRDefault="006B26D0" w:rsidP="006B26D0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b/>
          <w:bCs/>
          <w:sz w:val="24"/>
          <w:szCs w:val="24"/>
          <w:rtl/>
        </w:rPr>
      </w:pPr>
      <w:r w:rsidRPr="000E37F3">
        <w:rPr>
          <w:rFonts w:asciiTheme="majorBidi" w:hAnsiTheme="majorBidi" w:cs="B Zar"/>
          <w:sz w:val="24"/>
          <w:szCs w:val="24"/>
          <w:rtl/>
        </w:rPr>
        <w:t>چک کردن جواب های آماده شده قبل از ثبت در سیستم</w:t>
      </w:r>
    </w:p>
    <w:p w:rsidR="006B26D0" w:rsidRDefault="006B26D0" w:rsidP="006B26D0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="B Zar"/>
          <w:bCs/>
          <w:sz w:val="24"/>
          <w:szCs w:val="24"/>
          <w:rtl/>
        </w:rPr>
      </w:pPr>
    </w:p>
    <w:p w:rsidR="006B26D0" w:rsidRPr="00B51BC1" w:rsidRDefault="006B26D0" w:rsidP="006B26D0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="B Zar"/>
          <w:b/>
          <w:bCs/>
          <w:sz w:val="24"/>
          <w:szCs w:val="24"/>
        </w:rPr>
      </w:pPr>
      <w:r w:rsidRPr="00B51BC1">
        <w:rPr>
          <w:rFonts w:asciiTheme="majorBidi" w:hAnsiTheme="majorBidi" w:cs="B Zar"/>
          <w:bCs/>
          <w:sz w:val="24"/>
          <w:szCs w:val="24"/>
          <w:rtl/>
        </w:rPr>
        <w:t>مدیریت سیستم</w:t>
      </w:r>
      <w:r>
        <w:rPr>
          <w:rFonts w:asciiTheme="majorBidi" w:hAnsiTheme="majorBidi" w:cs="B Zar" w:hint="cs"/>
          <w:bCs/>
          <w:sz w:val="24"/>
          <w:szCs w:val="24"/>
          <w:rtl/>
        </w:rPr>
        <w:t>:</w:t>
      </w:r>
    </w:p>
    <w:p w:rsidR="006B26D0" w:rsidRPr="000E37F3" w:rsidRDefault="006B26D0" w:rsidP="006B26D0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0E37F3">
        <w:rPr>
          <w:rFonts w:asciiTheme="majorBidi" w:hAnsiTheme="majorBidi" w:cs="B Zar"/>
          <w:sz w:val="24"/>
          <w:szCs w:val="24"/>
          <w:rtl/>
        </w:rPr>
        <w:t>در</w:t>
      </w:r>
      <w:r w:rsidRPr="000E37F3">
        <w:rPr>
          <w:rFonts w:asciiTheme="majorBidi" w:hAnsiTheme="majorBidi" w:cs="B Zar" w:hint="cs"/>
          <w:sz w:val="24"/>
          <w:szCs w:val="24"/>
          <w:rtl/>
        </w:rPr>
        <w:t xml:space="preserve"> </w:t>
      </w:r>
      <w:r w:rsidRPr="000E37F3">
        <w:rPr>
          <w:rFonts w:asciiTheme="majorBidi" w:hAnsiTheme="majorBidi" w:cs="B Zar"/>
          <w:sz w:val="24"/>
          <w:szCs w:val="24"/>
          <w:rtl/>
        </w:rPr>
        <w:t xml:space="preserve">پایان هر ماه، درخواست بررسی تمام اسناد و سوابق از مدیر کیفیت و دریافت </w:t>
      </w:r>
      <w:r>
        <w:rPr>
          <w:rFonts w:asciiTheme="majorBidi" w:hAnsiTheme="majorBidi" w:cs="B Zar"/>
          <w:sz w:val="24"/>
          <w:szCs w:val="24"/>
          <w:rtl/>
        </w:rPr>
        <w:t>تأیید</w:t>
      </w:r>
      <w:r w:rsidRPr="000E37F3">
        <w:rPr>
          <w:rFonts w:asciiTheme="majorBidi" w:hAnsiTheme="majorBidi" w:cs="B Zar"/>
          <w:sz w:val="24"/>
          <w:szCs w:val="24"/>
          <w:rtl/>
        </w:rPr>
        <w:t>یه آن</w:t>
      </w:r>
    </w:p>
    <w:p w:rsidR="006B26D0" w:rsidRDefault="006B26D0" w:rsidP="006B26D0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</w:rPr>
      </w:pPr>
      <w:r w:rsidRPr="000E37F3">
        <w:rPr>
          <w:rFonts w:asciiTheme="majorBidi" w:hAnsiTheme="majorBidi" w:cs="B Zar"/>
          <w:sz w:val="24"/>
          <w:szCs w:val="24"/>
          <w:rtl/>
        </w:rPr>
        <w:t>ارائه کلیه گزارشات درخواستی از سوی مسئول فنی، سوپروایزر و مدیر کیفیت</w:t>
      </w:r>
    </w:p>
    <w:p w:rsidR="006B26D0" w:rsidRDefault="006B26D0" w:rsidP="006B26D0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="B Zar"/>
          <w:sz w:val="24"/>
          <w:szCs w:val="24"/>
          <w:rtl/>
        </w:rPr>
      </w:pPr>
    </w:p>
    <w:p w:rsidR="006B26D0" w:rsidRPr="000D2B25" w:rsidRDefault="006B26D0" w:rsidP="006B26D0">
      <w:pPr>
        <w:bidi/>
        <w:spacing w:after="0" w:line="240" w:lineRule="auto"/>
        <w:jc w:val="both"/>
        <w:rPr>
          <w:rFonts w:cs="B Zar"/>
          <w:b/>
          <w:bCs/>
          <w:color w:val="2E74B5" w:themeColor="accent1" w:themeShade="BF"/>
          <w:sz w:val="24"/>
          <w:szCs w:val="24"/>
          <w:rtl/>
        </w:rPr>
      </w:pPr>
      <w:r w:rsidRPr="000D2B25">
        <w:rPr>
          <w:rFonts w:cs="B Zar" w:hint="cs"/>
          <w:b/>
          <w:bCs/>
          <w:color w:val="2E74B5" w:themeColor="accent1" w:themeShade="BF"/>
          <w:sz w:val="24"/>
          <w:szCs w:val="24"/>
          <w:rtl/>
        </w:rPr>
        <w:t>(</w:t>
      </w:r>
      <w:r>
        <w:rPr>
          <w:rFonts w:cs="B Zar" w:hint="cs"/>
          <w:b/>
          <w:bCs/>
          <w:color w:val="2E74B5" w:themeColor="accent1" w:themeShade="BF"/>
          <w:sz w:val="24"/>
          <w:szCs w:val="24"/>
          <w:rtl/>
        </w:rPr>
        <w:t>7</w:t>
      </w:r>
      <w:r w:rsidRPr="000D2B25">
        <w:rPr>
          <w:rFonts w:cs="B Zar" w:hint="cs"/>
          <w:b/>
          <w:bCs/>
          <w:color w:val="2E74B5" w:themeColor="accent1" w:themeShade="BF"/>
          <w:sz w:val="24"/>
          <w:szCs w:val="24"/>
          <w:rtl/>
        </w:rPr>
        <w:t xml:space="preserve">) منابع: </w:t>
      </w:r>
    </w:p>
    <w:p w:rsidR="006B26D0" w:rsidRPr="007D0FF3" w:rsidRDefault="006B26D0" w:rsidP="006B26D0">
      <w:pPr>
        <w:pStyle w:val="ListParagraph"/>
        <w:numPr>
          <w:ilvl w:val="0"/>
          <w:numId w:val="24"/>
        </w:numPr>
        <w:tabs>
          <w:tab w:val="left" w:pos="426"/>
        </w:tabs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7D0FF3">
        <w:rPr>
          <w:rFonts w:asciiTheme="majorBidi" w:hAnsiTheme="majorBidi" w:cstheme="majorBidi"/>
          <w:sz w:val="20"/>
          <w:szCs w:val="20"/>
        </w:rPr>
        <w:t>ISO 15189:2022: Medical laboratories — Requirements for quality and competence. Edition 4, 2022.</w:t>
      </w:r>
    </w:p>
    <w:p w:rsidR="006B26D0" w:rsidRPr="007D0FF3" w:rsidRDefault="006B26D0" w:rsidP="006B26D0">
      <w:pPr>
        <w:pStyle w:val="ListParagraph"/>
        <w:numPr>
          <w:ilvl w:val="0"/>
          <w:numId w:val="24"/>
        </w:numPr>
        <w:tabs>
          <w:tab w:val="left" w:pos="426"/>
        </w:tabs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7D0FF3">
        <w:rPr>
          <w:rFonts w:asciiTheme="majorBidi" w:hAnsiTheme="majorBidi" w:cstheme="majorBidi"/>
          <w:sz w:val="20"/>
          <w:szCs w:val="20"/>
        </w:rPr>
        <w:t>ISO/IEC 17025:2017: General requirements for the competence of testing and calibration laboratories. Edition 3, 2017.</w:t>
      </w:r>
    </w:p>
    <w:p w:rsidR="006B26D0" w:rsidRPr="007D0FF3" w:rsidRDefault="006B26D0" w:rsidP="006B26D0">
      <w:pPr>
        <w:pStyle w:val="ListParagraph"/>
        <w:numPr>
          <w:ilvl w:val="0"/>
          <w:numId w:val="24"/>
        </w:numPr>
        <w:tabs>
          <w:tab w:val="left" w:pos="426"/>
        </w:tabs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7D0FF3">
        <w:rPr>
          <w:rFonts w:asciiTheme="majorBidi" w:hAnsiTheme="majorBidi" w:cstheme="majorBidi"/>
          <w:sz w:val="20"/>
          <w:szCs w:val="20"/>
        </w:rPr>
        <w:t>CLSI QMS14: Quality Management System: Leadership and Management Roles and Responsibilities. 2024.</w:t>
      </w:r>
    </w:p>
    <w:p w:rsidR="006B26D0" w:rsidRPr="007D0FF3" w:rsidRDefault="006B26D0" w:rsidP="006B26D0">
      <w:pPr>
        <w:pStyle w:val="ListParagraph"/>
        <w:numPr>
          <w:ilvl w:val="0"/>
          <w:numId w:val="24"/>
        </w:numPr>
        <w:tabs>
          <w:tab w:val="left" w:pos="426"/>
        </w:tabs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0"/>
          <w:szCs w:val="20"/>
          <w:rtl/>
        </w:rPr>
      </w:pPr>
      <w:r w:rsidRPr="007D0FF3">
        <w:rPr>
          <w:rFonts w:asciiTheme="majorBidi" w:hAnsiTheme="majorBidi" w:cstheme="majorBidi"/>
          <w:sz w:val="20"/>
          <w:szCs w:val="20"/>
        </w:rPr>
        <w:t>CLSI QMS01: A Quality Management System Model for Laboratory Services. 2019.</w:t>
      </w:r>
    </w:p>
    <w:sectPr w:rsidR="006B26D0" w:rsidRPr="007D0FF3" w:rsidSect="00AE644A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97AC3"/>
    <w:multiLevelType w:val="hybridMultilevel"/>
    <w:tmpl w:val="D5B4D5C4"/>
    <w:lvl w:ilvl="0" w:tplc="B2F024D6">
      <w:start w:val="1"/>
      <w:numFmt w:val="decimal"/>
      <w:lvlText w:val="%1."/>
      <w:lvlJc w:val="left"/>
      <w:pPr>
        <w:ind w:left="720" w:hanging="360"/>
      </w:pPr>
    </w:lvl>
    <w:lvl w:ilvl="1" w:tplc="B2667A90">
      <w:start w:val="1"/>
      <w:numFmt w:val="lowerLetter"/>
      <w:lvlText w:val="%2."/>
      <w:lvlJc w:val="left"/>
      <w:pPr>
        <w:ind w:left="1440" w:hanging="360"/>
      </w:pPr>
    </w:lvl>
    <w:lvl w:ilvl="2" w:tplc="7ABAB400">
      <w:numFmt w:val="bullet"/>
      <w:lvlText w:val=""/>
      <w:lvlJc w:val="left"/>
      <w:pPr>
        <w:ind w:left="2340" w:hanging="360"/>
      </w:pPr>
      <w:rPr>
        <w:rFonts w:ascii="Symbol" w:eastAsia="Times New Roman" w:hAnsi="Symbol" w:cs="Symbol" w:hint="default"/>
      </w:rPr>
    </w:lvl>
    <w:lvl w:ilvl="3" w:tplc="F4A4F226" w:tentative="1">
      <w:start w:val="1"/>
      <w:numFmt w:val="decimal"/>
      <w:lvlText w:val="%4."/>
      <w:lvlJc w:val="left"/>
      <w:pPr>
        <w:ind w:left="2880" w:hanging="360"/>
      </w:pPr>
    </w:lvl>
    <w:lvl w:ilvl="4" w:tplc="376A2516" w:tentative="1">
      <w:start w:val="1"/>
      <w:numFmt w:val="lowerLetter"/>
      <w:lvlText w:val="%5."/>
      <w:lvlJc w:val="left"/>
      <w:pPr>
        <w:ind w:left="3600" w:hanging="360"/>
      </w:pPr>
    </w:lvl>
    <w:lvl w:ilvl="5" w:tplc="0EEE17F2" w:tentative="1">
      <w:start w:val="1"/>
      <w:numFmt w:val="lowerRoman"/>
      <w:lvlText w:val="%6."/>
      <w:lvlJc w:val="right"/>
      <w:pPr>
        <w:ind w:left="4320" w:hanging="180"/>
      </w:pPr>
    </w:lvl>
    <w:lvl w:ilvl="6" w:tplc="E962E8CC" w:tentative="1">
      <w:start w:val="1"/>
      <w:numFmt w:val="decimal"/>
      <w:lvlText w:val="%7."/>
      <w:lvlJc w:val="left"/>
      <w:pPr>
        <w:ind w:left="5040" w:hanging="360"/>
      </w:pPr>
    </w:lvl>
    <w:lvl w:ilvl="7" w:tplc="92BA5C3C" w:tentative="1">
      <w:start w:val="1"/>
      <w:numFmt w:val="lowerLetter"/>
      <w:lvlText w:val="%8."/>
      <w:lvlJc w:val="left"/>
      <w:pPr>
        <w:ind w:left="5760" w:hanging="360"/>
      </w:pPr>
    </w:lvl>
    <w:lvl w:ilvl="8" w:tplc="018E011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C7846"/>
    <w:multiLevelType w:val="hybridMultilevel"/>
    <w:tmpl w:val="BEA0755E"/>
    <w:lvl w:ilvl="0" w:tplc="359879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0F6E5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1061D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EB816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CAAA7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D7CDB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5E676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9C27C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AC80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9DD1289"/>
    <w:multiLevelType w:val="hybridMultilevel"/>
    <w:tmpl w:val="A55099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E3CAA"/>
    <w:multiLevelType w:val="hybridMultilevel"/>
    <w:tmpl w:val="236C5AB6"/>
    <w:lvl w:ilvl="0" w:tplc="33CA5452">
      <w:start w:val="1"/>
      <w:numFmt w:val="decimal"/>
      <w:lvlText w:val="%1."/>
      <w:lvlJc w:val="left"/>
      <w:pPr>
        <w:ind w:left="1433" w:hanging="360"/>
      </w:pPr>
    </w:lvl>
    <w:lvl w:ilvl="1" w:tplc="49EA2630" w:tentative="1">
      <w:start w:val="1"/>
      <w:numFmt w:val="lowerLetter"/>
      <w:lvlText w:val="%2."/>
      <w:lvlJc w:val="left"/>
      <w:pPr>
        <w:ind w:left="2153" w:hanging="360"/>
      </w:pPr>
    </w:lvl>
    <w:lvl w:ilvl="2" w:tplc="4CC8F50E" w:tentative="1">
      <w:start w:val="1"/>
      <w:numFmt w:val="lowerRoman"/>
      <w:lvlText w:val="%3."/>
      <w:lvlJc w:val="right"/>
      <w:pPr>
        <w:ind w:left="2873" w:hanging="180"/>
      </w:pPr>
    </w:lvl>
    <w:lvl w:ilvl="3" w:tplc="E100534E" w:tentative="1">
      <w:start w:val="1"/>
      <w:numFmt w:val="decimal"/>
      <w:lvlText w:val="%4."/>
      <w:lvlJc w:val="left"/>
      <w:pPr>
        <w:ind w:left="3593" w:hanging="360"/>
      </w:pPr>
    </w:lvl>
    <w:lvl w:ilvl="4" w:tplc="4418A76E" w:tentative="1">
      <w:start w:val="1"/>
      <w:numFmt w:val="lowerLetter"/>
      <w:lvlText w:val="%5."/>
      <w:lvlJc w:val="left"/>
      <w:pPr>
        <w:ind w:left="4313" w:hanging="360"/>
      </w:pPr>
    </w:lvl>
    <w:lvl w:ilvl="5" w:tplc="BB1CD2A2" w:tentative="1">
      <w:start w:val="1"/>
      <w:numFmt w:val="lowerRoman"/>
      <w:lvlText w:val="%6."/>
      <w:lvlJc w:val="right"/>
      <w:pPr>
        <w:ind w:left="5033" w:hanging="180"/>
      </w:pPr>
    </w:lvl>
    <w:lvl w:ilvl="6" w:tplc="3E56B922" w:tentative="1">
      <w:start w:val="1"/>
      <w:numFmt w:val="decimal"/>
      <w:lvlText w:val="%7."/>
      <w:lvlJc w:val="left"/>
      <w:pPr>
        <w:ind w:left="5753" w:hanging="360"/>
      </w:pPr>
    </w:lvl>
    <w:lvl w:ilvl="7" w:tplc="D7B28A52" w:tentative="1">
      <w:start w:val="1"/>
      <w:numFmt w:val="lowerLetter"/>
      <w:lvlText w:val="%8."/>
      <w:lvlJc w:val="left"/>
      <w:pPr>
        <w:ind w:left="6473" w:hanging="360"/>
      </w:pPr>
    </w:lvl>
    <w:lvl w:ilvl="8" w:tplc="DEC24D76" w:tentative="1">
      <w:start w:val="1"/>
      <w:numFmt w:val="lowerRoman"/>
      <w:lvlText w:val="%9."/>
      <w:lvlJc w:val="right"/>
      <w:pPr>
        <w:ind w:left="7193" w:hanging="180"/>
      </w:pPr>
    </w:lvl>
  </w:abstractNum>
  <w:abstractNum w:abstractNumId="4" w15:restartNumberingAfterBreak="0">
    <w:nsid w:val="0C9E2D95"/>
    <w:multiLevelType w:val="hybridMultilevel"/>
    <w:tmpl w:val="ACDA9E1A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0CEB4920"/>
    <w:multiLevelType w:val="hybridMultilevel"/>
    <w:tmpl w:val="420AF3C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0DCE3DC2"/>
    <w:multiLevelType w:val="hybridMultilevel"/>
    <w:tmpl w:val="114CE66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8A7D6A"/>
    <w:multiLevelType w:val="hybridMultilevel"/>
    <w:tmpl w:val="0ADC0530"/>
    <w:lvl w:ilvl="0" w:tplc="5D829E62">
      <w:start w:val="1"/>
      <w:numFmt w:val="decimal"/>
      <w:lvlText w:val="%1."/>
      <w:lvlJc w:val="left"/>
      <w:pPr>
        <w:ind w:left="786" w:hanging="360"/>
      </w:pPr>
    </w:lvl>
    <w:lvl w:ilvl="1" w:tplc="94087176">
      <w:start w:val="1"/>
      <w:numFmt w:val="lowerLetter"/>
      <w:lvlText w:val="%2."/>
      <w:lvlJc w:val="left"/>
      <w:pPr>
        <w:ind w:left="1440" w:hanging="360"/>
      </w:pPr>
    </w:lvl>
    <w:lvl w:ilvl="2" w:tplc="56546F0E">
      <w:numFmt w:val="bullet"/>
      <w:lvlText w:val=""/>
      <w:lvlJc w:val="left"/>
      <w:pPr>
        <w:ind w:left="2340" w:hanging="360"/>
      </w:pPr>
      <w:rPr>
        <w:rFonts w:ascii="Symbol" w:eastAsia="Times New Roman" w:hAnsi="Symbol" w:cs="Symbol" w:hint="default"/>
      </w:rPr>
    </w:lvl>
    <w:lvl w:ilvl="3" w:tplc="C60E9FC6" w:tentative="1">
      <w:start w:val="1"/>
      <w:numFmt w:val="decimal"/>
      <w:lvlText w:val="%4."/>
      <w:lvlJc w:val="left"/>
      <w:pPr>
        <w:ind w:left="2880" w:hanging="360"/>
      </w:pPr>
    </w:lvl>
    <w:lvl w:ilvl="4" w:tplc="0CA45192" w:tentative="1">
      <w:start w:val="1"/>
      <w:numFmt w:val="lowerLetter"/>
      <w:lvlText w:val="%5."/>
      <w:lvlJc w:val="left"/>
      <w:pPr>
        <w:ind w:left="3600" w:hanging="360"/>
      </w:pPr>
    </w:lvl>
    <w:lvl w:ilvl="5" w:tplc="E228AD14" w:tentative="1">
      <w:start w:val="1"/>
      <w:numFmt w:val="lowerRoman"/>
      <w:lvlText w:val="%6."/>
      <w:lvlJc w:val="right"/>
      <w:pPr>
        <w:ind w:left="4320" w:hanging="180"/>
      </w:pPr>
    </w:lvl>
    <w:lvl w:ilvl="6" w:tplc="76BECD08" w:tentative="1">
      <w:start w:val="1"/>
      <w:numFmt w:val="decimal"/>
      <w:lvlText w:val="%7."/>
      <w:lvlJc w:val="left"/>
      <w:pPr>
        <w:ind w:left="5040" w:hanging="360"/>
      </w:pPr>
    </w:lvl>
    <w:lvl w:ilvl="7" w:tplc="25582A06" w:tentative="1">
      <w:start w:val="1"/>
      <w:numFmt w:val="lowerLetter"/>
      <w:lvlText w:val="%8."/>
      <w:lvlJc w:val="left"/>
      <w:pPr>
        <w:ind w:left="5760" w:hanging="360"/>
      </w:pPr>
    </w:lvl>
    <w:lvl w:ilvl="8" w:tplc="B5F88C5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552B71"/>
    <w:multiLevelType w:val="hybridMultilevel"/>
    <w:tmpl w:val="848A0C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9A569C"/>
    <w:multiLevelType w:val="hybridMultilevel"/>
    <w:tmpl w:val="E1ECC4AA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BF117FF"/>
    <w:multiLevelType w:val="hybridMultilevel"/>
    <w:tmpl w:val="A55099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6C3060"/>
    <w:multiLevelType w:val="hybridMultilevel"/>
    <w:tmpl w:val="2584A5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2C4139"/>
    <w:multiLevelType w:val="hybridMultilevel"/>
    <w:tmpl w:val="E51E54AA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DB11D00"/>
    <w:multiLevelType w:val="hybridMultilevel"/>
    <w:tmpl w:val="6314738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0CC3C83"/>
    <w:multiLevelType w:val="hybridMultilevel"/>
    <w:tmpl w:val="58F6649A"/>
    <w:lvl w:ilvl="0" w:tplc="2A4634E6">
      <w:start w:val="1"/>
      <w:numFmt w:val="decimal"/>
      <w:lvlText w:val="%1."/>
      <w:lvlJc w:val="left"/>
      <w:pPr>
        <w:ind w:left="502" w:hanging="360"/>
      </w:pPr>
    </w:lvl>
    <w:lvl w:ilvl="1" w:tplc="AD9CDDEE" w:tentative="1">
      <w:start w:val="1"/>
      <w:numFmt w:val="lowerLetter"/>
      <w:lvlText w:val="%2."/>
      <w:lvlJc w:val="left"/>
      <w:pPr>
        <w:ind w:left="1222" w:hanging="360"/>
      </w:pPr>
    </w:lvl>
    <w:lvl w:ilvl="2" w:tplc="81AC1A8C" w:tentative="1">
      <w:start w:val="1"/>
      <w:numFmt w:val="lowerRoman"/>
      <w:lvlText w:val="%3."/>
      <w:lvlJc w:val="right"/>
      <w:pPr>
        <w:ind w:left="1942" w:hanging="180"/>
      </w:pPr>
    </w:lvl>
    <w:lvl w:ilvl="3" w:tplc="DC9842B6" w:tentative="1">
      <w:start w:val="1"/>
      <w:numFmt w:val="decimal"/>
      <w:lvlText w:val="%4."/>
      <w:lvlJc w:val="left"/>
      <w:pPr>
        <w:ind w:left="2662" w:hanging="360"/>
      </w:pPr>
    </w:lvl>
    <w:lvl w:ilvl="4" w:tplc="C77EBEA8" w:tentative="1">
      <w:start w:val="1"/>
      <w:numFmt w:val="lowerLetter"/>
      <w:lvlText w:val="%5."/>
      <w:lvlJc w:val="left"/>
      <w:pPr>
        <w:ind w:left="3382" w:hanging="360"/>
      </w:pPr>
    </w:lvl>
    <w:lvl w:ilvl="5" w:tplc="A41E7C3E" w:tentative="1">
      <w:start w:val="1"/>
      <w:numFmt w:val="lowerRoman"/>
      <w:lvlText w:val="%6."/>
      <w:lvlJc w:val="right"/>
      <w:pPr>
        <w:ind w:left="4102" w:hanging="180"/>
      </w:pPr>
    </w:lvl>
    <w:lvl w:ilvl="6" w:tplc="C1F80242" w:tentative="1">
      <w:start w:val="1"/>
      <w:numFmt w:val="decimal"/>
      <w:lvlText w:val="%7."/>
      <w:lvlJc w:val="left"/>
      <w:pPr>
        <w:ind w:left="4822" w:hanging="360"/>
      </w:pPr>
    </w:lvl>
    <w:lvl w:ilvl="7" w:tplc="0F6AD862" w:tentative="1">
      <w:start w:val="1"/>
      <w:numFmt w:val="lowerLetter"/>
      <w:lvlText w:val="%8."/>
      <w:lvlJc w:val="left"/>
      <w:pPr>
        <w:ind w:left="5542" w:hanging="360"/>
      </w:pPr>
    </w:lvl>
    <w:lvl w:ilvl="8" w:tplc="A6AEF9E4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B5162F8"/>
    <w:multiLevelType w:val="hybridMultilevel"/>
    <w:tmpl w:val="5CF20554"/>
    <w:lvl w:ilvl="0" w:tplc="BD1A2D4A">
      <w:start w:val="1"/>
      <w:numFmt w:val="decimal"/>
      <w:lvlText w:val="%1."/>
      <w:lvlJc w:val="left"/>
      <w:pPr>
        <w:ind w:left="644" w:hanging="360"/>
      </w:pPr>
      <w:rPr>
        <w:b/>
        <w:bCs w:val="0"/>
      </w:rPr>
    </w:lvl>
    <w:lvl w:ilvl="1" w:tplc="EA58C77E" w:tentative="1">
      <w:start w:val="1"/>
      <w:numFmt w:val="lowerLetter"/>
      <w:lvlText w:val="%2."/>
      <w:lvlJc w:val="left"/>
      <w:pPr>
        <w:ind w:left="1364" w:hanging="360"/>
      </w:pPr>
    </w:lvl>
    <w:lvl w:ilvl="2" w:tplc="CA863116" w:tentative="1">
      <w:start w:val="1"/>
      <w:numFmt w:val="lowerRoman"/>
      <w:lvlText w:val="%3."/>
      <w:lvlJc w:val="right"/>
      <w:pPr>
        <w:ind w:left="2084" w:hanging="180"/>
      </w:pPr>
    </w:lvl>
    <w:lvl w:ilvl="3" w:tplc="A3FEBE60" w:tentative="1">
      <w:start w:val="1"/>
      <w:numFmt w:val="decimal"/>
      <w:lvlText w:val="%4."/>
      <w:lvlJc w:val="left"/>
      <w:pPr>
        <w:ind w:left="2804" w:hanging="360"/>
      </w:pPr>
    </w:lvl>
    <w:lvl w:ilvl="4" w:tplc="D93C8730" w:tentative="1">
      <w:start w:val="1"/>
      <w:numFmt w:val="lowerLetter"/>
      <w:lvlText w:val="%5."/>
      <w:lvlJc w:val="left"/>
      <w:pPr>
        <w:ind w:left="3524" w:hanging="360"/>
      </w:pPr>
    </w:lvl>
    <w:lvl w:ilvl="5" w:tplc="ADFACDC2" w:tentative="1">
      <w:start w:val="1"/>
      <w:numFmt w:val="lowerRoman"/>
      <w:lvlText w:val="%6."/>
      <w:lvlJc w:val="right"/>
      <w:pPr>
        <w:ind w:left="4244" w:hanging="180"/>
      </w:pPr>
    </w:lvl>
    <w:lvl w:ilvl="6" w:tplc="17D8044E" w:tentative="1">
      <w:start w:val="1"/>
      <w:numFmt w:val="decimal"/>
      <w:lvlText w:val="%7."/>
      <w:lvlJc w:val="left"/>
      <w:pPr>
        <w:ind w:left="4964" w:hanging="360"/>
      </w:pPr>
    </w:lvl>
    <w:lvl w:ilvl="7" w:tplc="A3C8B606" w:tentative="1">
      <w:start w:val="1"/>
      <w:numFmt w:val="lowerLetter"/>
      <w:lvlText w:val="%8."/>
      <w:lvlJc w:val="left"/>
      <w:pPr>
        <w:ind w:left="5684" w:hanging="360"/>
      </w:pPr>
    </w:lvl>
    <w:lvl w:ilvl="8" w:tplc="93828726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D7A3277"/>
    <w:multiLevelType w:val="hybridMultilevel"/>
    <w:tmpl w:val="517ED6A8"/>
    <w:lvl w:ilvl="0" w:tplc="6A5231A4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E94C9FE0" w:tentative="1">
      <w:start w:val="1"/>
      <w:numFmt w:val="lowerLetter"/>
      <w:lvlText w:val="%2."/>
      <w:lvlJc w:val="left"/>
      <w:pPr>
        <w:ind w:left="1364" w:hanging="360"/>
      </w:pPr>
    </w:lvl>
    <w:lvl w:ilvl="2" w:tplc="DF5C4F3A" w:tentative="1">
      <w:start w:val="1"/>
      <w:numFmt w:val="lowerRoman"/>
      <w:lvlText w:val="%3."/>
      <w:lvlJc w:val="right"/>
      <w:pPr>
        <w:ind w:left="2084" w:hanging="180"/>
      </w:pPr>
    </w:lvl>
    <w:lvl w:ilvl="3" w:tplc="E2E89CF2" w:tentative="1">
      <w:start w:val="1"/>
      <w:numFmt w:val="decimal"/>
      <w:lvlText w:val="%4."/>
      <w:lvlJc w:val="left"/>
      <w:pPr>
        <w:ind w:left="2804" w:hanging="360"/>
      </w:pPr>
    </w:lvl>
    <w:lvl w:ilvl="4" w:tplc="749A99F6" w:tentative="1">
      <w:start w:val="1"/>
      <w:numFmt w:val="lowerLetter"/>
      <w:lvlText w:val="%5."/>
      <w:lvlJc w:val="left"/>
      <w:pPr>
        <w:ind w:left="3524" w:hanging="360"/>
      </w:pPr>
    </w:lvl>
    <w:lvl w:ilvl="5" w:tplc="E8C2DB22" w:tentative="1">
      <w:start w:val="1"/>
      <w:numFmt w:val="lowerRoman"/>
      <w:lvlText w:val="%6."/>
      <w:lvlJc w:val="right"/>
      <w:pPr>
        <w:ind w:left="4244" w:hanging="180"/>
      </w:pPr>
    </w:lvl>
    <w:lvl w:ilvl="6" w:tplc="4E3CEBE4" w:tentative="1">
      <w:start w:val="1"/>
      <w:numFmt w:val="decimal"/>
      <w:lvlText w:val="%7."/>
      <w:lvlJc w:val="left"/>
      <w:pPr>
        <w:ind w:left="4964" w:hanging="360"/>
      </w:pPr>
    </w:lvl>
    <w:lvl w:ilvl="7" w:tplc="2E6C6598" w:tentative="1">
      <w:start w:val="1"/>
      <w:numFmt w:val="lowerLetter"/>
      <w:lvlText w:val="%8."/>
      <w:lvlJc w:val="left"/>
      <w:pPr>
        <w:ind w:left="5684" w:hanging="360"/>
      </w:pPr>
    </w:lvl>
    <w:lvl w:ilvl="8" w:tplc="ECEEF264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EC7274E"/>
    <w:multiLevelType w:val="hybridMultilevel"/>
    <w:tmpl w:val="2264CD04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46E574D2"/>
    <w:multiLevelType w:val="hybridMultilevel"/>
    <w:tmpl w:val="B784F020"/>
    <w:lvl w:ilvl="0" w:tplc="FB826488">
      <w:start w:val="1"/>
      <w:numFmt w:val="decimal"/>
      <w:lvlText w:val="%1."/>
      <w:lvlJc w:val="left"/>
      <w:pPr>
        <w:ind w:left="720" w:hanging="360"/>
      </w:pPr>
    </w:lvl>
    <w:lvl w:ilvl="1" w:tplc="4FD4FFB4">
      <w:start w:val="1"/>
      <w:numFmt w:val="lowerLetter"/>
      <w:lvlText w:val="%2."/>
      <w:lvlJc w:val="left"/>
      <w:pPr>
        <w:ind w:left="1440" w:hanging="360"/>
      </w:pPr>
    </w:lvl>
    <w:lvl w:ilvl="2" w:tplc="5A66866C" w:tentative="1">
      <w:start w:val="1"/>
      <w:numFmt w:val="lowerRoman"/>
      <w:lvlText w:val="%3."/>
      <w:lvlJc w:val="right"/>
      <w:pPr>
        <w:ind w:left="2160" w:hanging="180"/>
      </w:pPr>
    </w:lvl>
    <w:lvl w:ilvl="3" w:tplc="3C087CB2" w:tentative="1">
      <w:start w:val="1"/>
      <w:numFmt w:val="decimal"/>
      <w:lvlText w:val="%4."/>
      <w:lvlJc w:val="left"/>
      <w:pPr>
        <w:ind w:left="2880" w:hanging="360"/>
      </w:pPr>
    </w:lvl>
    <w:lvl w:ilvl="4" w:tplc="21D409DA" w:tentative="1">
      <w:start w:val="1"/>
      <w:numFmt w:val="lowerLetter"/>
      <w:lvlText w:val="%5."/>
      <w:lvlJc w:val="left"/>
      <w:pPr>
        <w:ind w:left="3600" w:hanging="360"/>
      </w:pPr>
    </w:lvl>
    <w:lvl w:ilvl="5" w:tplc="3836C846" w:tentative="1">
      <w:start w:val="1"/>
      <w:numFmt w:val="lowerRoman"/>
      <w:lvlText w:val="%6."/>
      <w:lvlJc w:val="right"/>
      <w:pPr>
        <w:ind w:left="4320" w:hanging="180"/>
      </w:pPr>
    </w:lvl>
    <w:lvl w:ilvl="6" w:tplc="A87E5D92" w:tentative="1">
      <w:start w:val="1"/>
      <w:numFmt w:val="decimal"/>
      <w:lvlText w:val="%7."/>
      <w:lvlJc w:val="left"/>
      <w:pPr>
        <w:ind w:left="5040" w:hanging="360"/>
      </w:pPr>
    </w:lvl>
    <w:lvl w:ilvl="7" w:tplc="323C774C" w:tentative="1">
      <w:start w:val="1"/>
      <w:numFmt w:val="lowerLetter"/>
      <w:lvlText w:val="%8."/>
      <w:lvlJc w:val="left"/>
      <w:pPr>
        <w:ind w:left="5760" w:hanging="360"/>
      </w:pPr>
    </w:lvl>
    <w:lvl w:ilvl="8" w:tplc="072A473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562A41"/>
    <w:multiLevelType w:val="hybridMultilevel"/>
    <w:tmpl w:val="62D4F5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022DD1"/>
    <w:multiLevelType w:val="hybridMultilevel"/>
    <w:tmpl w:val="B0380752"/>
    <w:lvl w:ilvl="0" w:tplc="836A0434">
      <w:start w:val="1"/>
      <w:numFmt w:val="decimal"/>
      <w:lvlText w:val="%1."/>
      <w:lvlJc w:val="left"/>
      <w:pPr>
        <w:ind w:left="720" w:hanging="360"/>
      </w:pPr>
    </w:lvl>
    <w:lvl w:ilvl="1" w:tplc="917CC65C" w:tentative="1">
      <w:start w:val="1"/>
      <w:numFmt w:val="lowerLetter"/>
      <w:lvlText w:val="%2."/>
      <w:lvlJc w:val="left"/>
      <w:pPr>
        <w:ind w:left="1440" w:hanging="360"/>
      </w:pPr>
    </w:lvl>
    <w:lvl w:ilvl="2" w:tplc="58CE6AEE" w:tentative="1">
      <w:start w:val="1"/>
      <w:numFmt w:val="lowerRoman"/>
      <w:lvlText w:val="%3."/>
      <w:lvlJc w:val="right"/>
      <w:pPr>
        <w:ind w:left="2160" w:hanging="180"/>
      </w:pPr>
    </w:lvl>
    <w:lvl w:ilvl="3" w:tplc="9C88BEF2" w:tentative="1">
      <w:start w:val="1"/>
      <w:numFmt w:val="decimal"/>
      <w:lvlText w:val="%4."/>
      <w:lvlJc w:val="left"/>
      <w:pPr>
        <w:ind w:left="2880" w:hanging="360"/>
      </w:pPr>
    </w:lvl>
    <w:lvl w:ilvl="4" w:tplc="E5B84E40" w:tentative="1">
      <w:start w:val="1"/>
      <w:numFmt w:val="lowerLetter"/>
      <w:lvlText w:val="%5."/>
      <w:lvlJc w:val="left"/>
      <w:pPr>
        <w:ind w:left="3600" w:hanging="360"/>
      </w:pPr>
    </w:lvl>
    <w:lvl w:ilvl="5" w:tplc="635A0676" w:tentative="1">
      <w:start w:val="1"/>
      <w:numFmt w:val="lowerRoman"/>
      <w:lvlText w:val="%6."/>
      <w:lvlJc w:val="right"/>
      <w:pPr>
        <w:ind w:left="4320" w:hanging="180"/>
      </w:pPr>
    </w:lvl>
    <w:lvl w:ilvl="6" w:tplc="59E86B20" w:tentative="1">
      <w:start w:val="1"/>
      <w:numFmt w:val="decimal"/>
      <w:lvlText w:val="%7."/>
      <w:lvlJc w:val="left"/>
      <w:pPr>
        <w:ind w:left="5040" w:hanging="360"/>
      </w:pPr>
    </w:lvl>
    <w:lvl w:ilvl="7" w:tplc="035ACCD2" w:tentative="1">
      <w:start w:val="1"/>
      <w:numFmt w:val="lowerLetter"/>
      <w:lvlText w:val="%8."/>
      <w:lvlJc w:val="left"/>
      <w:pPr>
        <w:ind w:left="5760" w:hanging="360"/>
      </w:pPr>
    </w:lvl>
    <w:lvl w:ilvl="8" w:tplc="086C611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BC0AAD"/>
    <w:multiLevelType w:val="hybridMultilevel"/>
    <w:tmpl w:val="5638FC8C"/>
    <w:lvl w:ilvl="0" w:tplc="1C9CFD36">
      <w:start w:val="1"/>
      <w:numFmt w:val="decimal"/>
      <w:lvlText w:val="%1."/>
      <w:lvlJc w:val="left"/>
      <w:pPr>
        <w:ind w:left="644" w:hanging="360"/>
      </w:pPr>
      <w:rPr>
        <w:sz w:val="22"/>
        <w:szCs w:val="22"/>
      </w:rPr>
    </w:lvl>
    <w:lvl w:ilvl="1" w:tplc="5EC88A64" w:tentative="1">
      <w:start w:val="1"/>
      <w:numFmt w:val="lowerLetter"/>
      <w:lvlText w:val="%2."/>
      <w:lvlJc w:val="left"/>
      <w:pPr>
        <w:ind w:left="1452" w:hanging="360"/>
      </w:pPr>
    </w:lvl>
    <w:lvl w:ilvl="2" w:tplc="7E948672" w:tentative="1">
      <w:start w:val="1"/>
      <w:numFmt w:val="lowerRoman"/>
      <w:lvlText w:val="%3."/>
      <w:lvlJc w:val="right"/>
      <w:pPr>
        <w:ind w:left="2172" w:hanging="180"/>
      </w:pPr>
    </w:lvl>
    <w:lvl w:ilvl="3" w:tplc="3F5C4232" w:tentative="1">
      <w:start w:val="1"/>
      <w:numFmt w:val="decimal"/>
      <w:lvlText w:val="%4."/>
      <w:lvlJc w:val="left"/>
      <w:pPr>
        <w:ind w:left="2892" w:hanging="360"/>
      </w:pPr>
    </w:lvl>
    <w:lvl w:ilvl="4" w:tplc="F62EE88A" w:tentative="1">
      <w:start w:val="1"/>
      <w:numFmt w:val="lowerLetter"/>
      <w:lvlText w:val="%5."/>
      <w:lvlJc w:val="left"/>
      <w:pPr>
        <w:ind w:left="3612" w:hanging="360"/>
      </w:pPr>
    </w:lvl>
    <w:lvl w:ilvl="5" w:tplc="7428BB4C" w:tentative="1">
      <w:start w:val="1"/>
      <w:numFmt w:val="lowerRoman"/>
      <w:lvlText w:val="%6."/>
      <w:lvlJc w:val="right"/>
      <w:pPr>
        <w:ind w:left="4332" w:hanging="180"/>
      </w:pPr>
    </w:lvl>
    <w:lvl w:ilvl="6" w:tplc="DF72D9E4" w:tentative="1">
      <w:start w:val="1"/>
      <w:numFmt w:val="decimal"/>
      <w:lvlText w:val="%7."/>
      <w:lvlJc w:val="left"/>
      <w:pPr>
        <w:ind w:left="5052" w:hanging="360"/>
      </w:pPr>
    </w:lvl>
    <w:lvl w:ilvl="7" w:tplc="77544B8C" w:tentative="1">
      <w:start w:val="1"/>
      <w:numFmt w:val="lowerLetter"/>
      <w:lvlText w:val="%8."/>
      <w:lvlJc w:val="left"/>
      <w:pPr>
        <w:ind w:left="5772" w:hanging="360"/>
      </w:pPr>
    </w:lvl>
    <w:lvl w:ilvl="8" w:tplc="ABA8E14E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22" w15:restartNumberingAfterBreak="0">
    <w:nsid w:val="5ABF1CF7"/>
    <w:multiLevelType w:val="hybridMultilevel"/>
    <w:tmpl w:val="EECA39A8"/>
    <w:lvl w:ilvl="0" w:tplc="4694ED5A">
      <w:start w:val="1"/>
      <w:numFmt w:val="decimal"/>
      <w:lvlText w:val="%1."/>
      <w:lvlJc w:val="left"/>
      <w:pPr>
        <w:ind w:left="644" w:hanging="360"/>
      </w:pPr>
    </w:lvl>
    <w:lvl w:ilvl="1" w:tplc="5A6E9BE2" w:tentative="1">
      <w:start w:val="1"/>
      <w:numFmt w:val="lowerLetter"/>
      <w:lvlText w:val="%2."/>
      <w:lvlJc w:val="left"/>
      <w:pPr>
        <w:ind w:left="1364" w:hanging="360"/>
      </w:pPr>
    </w:lvl>
    <w:lvl w:ilvl="2" w:tplc="CB9A57E4" w:tentative="1">
      <w:start w:val="1"/>
      <w:numFmt w:val="lowerRoman"/>
      <w:lvlText w:val="%3."/>
      <w:lvlJc w:val="right"/>
      <w:pPr>
        <w:ind w:left="2084" w:hanging="180"/>
      </w:pPr>
    </w:lvl>
    <w:lvl w:ilvl="3" w:tplc="47C83FB4" w:tentative="1">
      <w:start w:val="1"/>
      <w:numFmt w:val="decimal"/>
      <w:lvlText w:val="%4."/>
      <w:lvlJc w:val="left"/>
      <w:pPr>
        <w:ind w:left="2804" w:hanging="360"/>
      </w:pPr>
    </w:lvl>
    <w:lvl w:ilvl="4" w:tplc="4A2CFEA6" w:tentative="1">
      <w:start w:val="1"/>
      <w:numFmt w:val="lowerLetter"/>
      <w:lvlText w:val="%5."/>
      <w:lvlJc w:val="left"/>
      <w:pPr>
        <w:ind w:left="3524" w:hanging="360"/>
      </w:pPr>
    </w:lvl>
    <w:lvl w:ilvl="5" w:tplc="E6A262C0" w:tentative="1">
      <w:start w:val="1"/>
      <w:numFmt w:val="lowerRoman"/>
      <w:lvlText w:val="%6."/>
      <w:lvlJc w:val="right"/>
      <w:pPr>
        <w:ind w:left="4244" w:hanging="180"/>
      </w:pPr>
    </w:lvl>
    <w:lvl w:ilvl="6" w:tplc="BA7EFAB0" w:tentative="1">
      <w:start w:val="1"/>
      <w:numFmt w:val="decimal"/>
      <w:lvlText w:val="%7."/>
      <w:lvlJc w:val="left"/>
      <w:pPr>
        <w:ind w:left="4964" w:hanging="360"/>
      </w:pPr>
    </w:lvl>
    <w:lvl w:ilvl="7" w:tplc="D1A8CFF6" w:tentative="1">
      <w:start w:val="1"/>
      <w:numFmt w:val="lowerLetter"/>
      <w:lvlText w:val="%8."/>
      <w:lvlJc w:val="left"/>
      <w:pPr>
        <w:ind w:left="5684" w:hanging="360"/>
      </w:pPr>
    </w:lvl>
    <w:lvl w:ilvl="8" w:tplc="A6E2D21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6FC51EB3"/>
    <w:multiLevelType w:val="hybridMultilevel"/>
    <w:tmpl w:val="03CA9FE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2951051"/>
    <w:multiLevelType w:val="hybridMultilevel"/>
    <w:tmpl w:val="A2FC0D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16"/>
  </w:num>
  <w:num w:numId="4">
    <w:abstractNumId w:val="22"/>
  </w:num>
  <w:num w:numId="5">
    <w:abstractNumId w:val="3"/>
  </w:num>
  <w:num w:numId="6">
    <w:abstractNumId w:val="0"/>
  </w:num>
  <w:num w:numId="7">
    <w:abstractNumId w:val="15"/>
  </w:num>
  <w:num w:numId="8">
    <w:abstractNumId w:val="21"/>
  </w:num>
  <w:num w:numId="9">
    <w:abstractNumId w:val="14"/>
  </w:num>
  <w:num w:numId="10">
    <w:abstractNumId w:val="18"/>
  </w:num>
  <w:num w:numId="11">
    <w:abstractNumId w:val="23"/>
  </w:num>
  <w:num w:numId="12">
    <w:abstractNumId w:val="6"/>
  </w:num>
  <w:num w:numId="13">
    <w:abstractNumId w:val="8"/>
  </w:num>
  <w:num w:numId="14">
    <w:abstractNumId w:val="19"/>
  </w:num>
  <w:num w:numId="15">
    <w:abstractNumId w:val="10"/>
  </w:num>
  <w:num w:numId="16">
    <w:abstractNumId w:val="13"/>
  </w:num>
  <w:num w:numId="17">
    <w:abstractNumId w:val="5"/>
  </w:num>
  <w:num w:numId="18">
    <w:abstractNumId w:val="2"/>
  </w:num>
  <w:num w:numId="19">
    <w:abstractNumId w:val="4"/>
  </w:num>
  <w:num w:numId="20">
    <w:abstractNumId w:val="12"/>
  </w:num>
  <w:num w:numId="21">
    <w:abstractNumId w:val="17"/>
  </w:num>
  <w:num w:numId="22">
    <w:abstractNumId w:val="9"/>
  </w:num>
  <w:num w:numId="23">
    <w:abstractNumId w:val="11"/>
  </w:num>
  <w:num w:numId="24">
    <w:abstractNumId w:val="24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6D0"/>
    <w:rsid w:val="000C6728"/>
    <w:rsid w:val="006B26D0"/>
    <w:rsid w:val="00AC300A"/>
    <w:rsid w:val="00AE644A"/>
    <w:rsid w:val="00E2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A04C326-9BFC-4240-BFBA-5556AF631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26D0"/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B26D0"/>
    <w:pPr>
      <w:bidi/>
      <w:ind w:left="720"/>
      <w:contextualSpacing/>
    </w:pPr>
    <w:rPr>
      <w:kern w:val="2"/>
      <w:lang w:bidi="fa-IR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B26D0"/>
    <w:rPr>
      <w:kern w:val="2"/>
      <w14:ligatures w14:val="standardContextual"/>
    </w:rPr>
  </w:style>
  <w:style w:type="character" w:customStyle="1" w:styleId="rynqvb">
    <w:name w:val="rynqvb"/>
    <w:basedOn w:val="DefaultParagraphFont"/>
    <w:rsid w:val="006B26D0"/>
  </w:style>
  <w:style w:type="table" w:styleId="TableGrid">
    <w:name w:val="Table Grid"/>
    <w:basedOn w:val="TableNormal"/>
    <w:uiPriority w:val="39"/>
    <w:rsid w:val="006B2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26D0"/>
    <w:pPr>
      <w:tabs>
        <w:tab w:val="center" w:pos="4680"/>
        <w:tab w:val="right" w:pos="9360"/>
      </w:tabs>
      <w:spacing w:after="0" w:line="240" w:lineRule="auto"/>
    </w:pPr>
    <w:rPr>
      <w:rFonts w:ascii="Times New Roman" w:eastAsia="Calibri" w:hAnsi="Times New Roman" w:cs="B Nazanin"/>
    </w:rPr>
  </w:style>
  <w:style w:type="character" w:customStyle="1" w:styleId="HeaderChar">
    <w:name w:val="Header Char"/>
    <w:basedOn w:val="DefaultParagraphFont"/>
    <w:link w:val="Header"/>
    <w:uiPriority w:val="99"/>
    <w:rsid w:val="006B26D0"/>
    <w:rPr>
      <w:rFonts w:ascii="Times New Roman" w:eastAsia="Calibri" w:hAnsi="Times New Roman" w:cs="B Nazanin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1751</Words>
  <Characters>9981</Characters>
  <Application>Microsoft Office Word</Application>
  <DocSecurity>0</DocSecurity>
  <Lines>83</Lines>
  <Paragraphs>23</Paragraphs>
  <ScaleCrop>false</ScaleCrop>
  <Company/>
  <LinksUpToDate>false</LinksUpToDate>
  <CharactersWithSpaces>11709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FANI</dc:creator>
  <cp:keywords/>
  <dc:description/>
  <cp:lastModifiedBy>FANI</cp:lastModifiedBy>
  <cp:revision>4</cp:revision>
  <dcterms:created xsi:type="dcterms:W3CDTF">2025-06-25T09:10:00Z</dcterms:created>
  <dcterms:modified xsi:type="dcterms:W3CDTF">2025-06-25T09:20:00Z</dcterms:modified>
</cp:coreProperties>
</file>